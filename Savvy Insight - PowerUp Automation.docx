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3D7" w:rsidRDefault="002373D7">
      <w:pPr>
        <w:spacing w:before="91"/>
        <w:ind w:left="2663"/>
      </w:pPr>
    </w:p>
    <w:p w:rsidR="002373D7" w:rsidRDefault="002373D7">
      <w:pPr>
        <w:spacing w:before="2" w:line="140" w:lineRule="exact"/>
        <w:rPr>
          <w:sz w:val="14"/>
          <w:szCs w:val="14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3" w:line="580" w:lineRule="exact"/>
        <w:ind w:left="2819" w:right="2477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Docum</w:t>
      </w:r>
      <w:r>
        <w:rPr>
          <w:rFonts w:ascii="Arial" w:eastAsia="Arial" w:hAnsi="Arial" w:cs="Arial"/>
          <w:spacing w:val="-2"/>
          <w:sz w:val="52"/>
          <w:szCs w:val="52"/>
        </w:rPr>
        <w:t>e</w:t>
      </w:r>
      <w:r>
        <w:rPr>
          <w:rFonts w:ascii="Arial" w:eastAsia="Arial" w:hAnsi="Arial" w:cs="Arial"/>
          <w:sz w:val="52"/>
          <w:szCs w:val="52"/>
        </w:rPr>
        <w:t xml:space="preserve">ntation </w:t>
      </w:r>
      <w:r>
        <w:rPr>
          <w:rFonts w:ascii="Arial" w:eastAsia="Arial" w:hAnsi="Arial" w:cs="Arial"/>
          <w:spacing w:val="1"/>
          <w:sz w:val="52"/>
          <w:szCs w:val="52"/>
        </w:rPr>
        <w:t>of</w:t>
      </w:r>
    </w:p>
    <w:p w:rsidR="002373D7" w:rsidRDefault="00571838">
      <w:pPr>
        <w:spacing w:line="580" w:lineRule="exact"/>
        <w:ind w:left="1316" w:right="973"/>
        <w:jc w:val="center"/>
        <w:rPr>
          <w:rFonts w:ascii="Arial" w:eastAsia="Arial" w:hAnsi="Arial" w:cs="Arial"/>
          <w:sz w:val="52"/>
          <w:szCs w:val="52"/>
        </w:rPr>
      </w:pPr>
      <w:bookmarkStart w:id="0" w:name="_GoBack"/>
      <w:bookmarkEnd w:id="0"/>
      <w:r>
        <w:rPr>
          <w:rFonts w:ascii="Arial" w:eastAsia="Arial" w:hAnsi="Arial" w:cs="Arial"/>
          <w:color w:val="0085C9"/>
          <w:position w:val="-1"/>
          <w:sz w:val="52"/>
          <w:szCs w:val="52"/>
        </w:rPr>
        <w:t xml:space="preserve">RPA Log </w:t>
      </w:r>
      <w:r>
        <w:rPr>
          <w:rFonts w:ascii="Arial" w:eastAsia="Arial" w:hAnsi="Arial" w:cs="Arial"/>
          <w:color w:val="0085C9"/>
          <w:spacing w:val="-2"/>
          <w:position w:val="-1"/>
          <w:sz w:val="52"/>
          <w:szCs w:val="52"/>
        </w:rPr>
        <w:t>D</w:t>
      </w:r>
      <w:r>
        <w:rPr>
          <w:rFonts w:ascii="Arial" w:eastAsia="Arial" w:hAnsi="Arial" w:cs="Arial"/>
          <w:color w:val="0085C9"/>
          <w:position w:val="-1"/>
          <w:sz w:val="52"/>
          <w:szCs w:val="52"/>
        </w:rPr>
        <w:t>ashboard</w:t>
      </w:r>
    </w:p>
    <w:p w:rsidR="002373D7" w:rsidRDefault="002373D7">
      <w:pPr>
        <w:spacing w:before="3" w:line="180" w:lineRule="exact"/>
        <w:rPr>
          <w:sz w:val="19"/>
          <w:szCs w:val="19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ind w:left="3883" w:right="3542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Team</w:t>
      </w:r>
    </w:p>
    <w:p w:rsidR="002373D7" w:rsidRDefault="00571838">
      <w:pPr>
        <w:spacing w:line="580" w:lineRule="exact"/>
        <w:ind w:left="2948" w:right="2464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color w:val="0085C9"/>
          <w:position w:val="-1"/>
          <w:sz w:val="52"/>
          <w:szCs w:val="52"/>
        </w:rPr>
        <w:t>Savvy In</w:t>
      </w:r>
      <w:r>
        <w:rPr>
          <w:rFonts w:ascii="Arial" w:eastAsia="Arial" w:hAnsi="Arial" w:cs="Arial"/>
          <w:color w:val="0085C9"/>
          <w:spacing w:val="-2"/>
          <w:position w:val="-1"/>
          <w:sz w:val="52"/>
          <w:szCs w:val="52"/>
        </w:rPr>
        <w:t>s</w:t>
      </w:r>
      <w:r>
        <w:rPr>
          <w:rFonts w:ascii="Arial" w:eastAsia="Arial" w:hAnsi="Arial" w:cs="Arial"/>
          <w:color w:val="0085C9"/>
          <w:position w:val="-1"/>
          <w:sz w:val="52"/>
          <w:szCs w:val="52"/>
        </w:rPr>
        <w:t>ights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9" w:line="280" w:lineRule="exact"/>
        <w:rPr>
          <w:sz w:val="28"/>
          <w:szCs w:val="28"/>
        </w:rPr>
      </w:pPr>
    </w:p>
    <w:p w:rsidR="002373D7" w:rsidRDefault="00571838">
      <w:pPr>
        <w:spacing w:line="300" w:lineRule="exact"/>
        <w:ind w:left="460"/>
        <w:rPr>
          <w:rFonts w:ascii="Arial" w:eastAsia="Arial" w:hAnsi="Arial" w:cs="Arial"/>
          <w:sz w:val="22"/>
          <w:szCs w:val="22"/>
        </w:rPr>
      </w:pPr>
      <w:r>
        <w:rPr>
          <w:spacing w:val="40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position w:val="-1"/>
          <w:sz w:val="28"/>
          <w:szCs w:val="28"/>
        </w:rPr>
        <w:t>S</w:t>
      </w:r>
      <w:r>
        <w:rPr>
          <w:rFonts w:ascii="Arial" w:eastAsia="Arial" w:hAnsi="Arial" w:cs="Arial"/>
          <w:spacing w:val="-4"/>
          <w:position w:val="-1"/>
          <w:sz w:val="28"/>
          <w:szCs w:val="28"/>
        </w:rPr>
        <w:t>w</w:t>
      </w:r>
      <w:r>
        <w:rPr>
          <w:rFonts w:ascii="Arial" w:eastAsia="Arial" w:hAnsi="Arial" w:cs="Arial"/>
          <w:position w:val="-1"/>
          <w:sz w:val="28"/>
          <w:szCs w:val="28"/>
        </w:rPr>
        <w:t>e</w:t>
      </w:r>
      <w:r>
        <w:rPr>
          <w:rFonts w:ascii="Arial" w:eastAsia="Arial" w:hAnsi="Arial" w:cs="Arial"/>
          <w:spacing w:val="1"/>
          <w:position w:val="-1"/>
          <w:sz w:val="28"/>
          <w:szCs w:val="28"/>
        </w:rPr>
        <w:t>t</w:t>
      </w:r>
      <w:r>
        <w:rPr>
          <w:rFonts w:ascii="Arial" w:eastAsia="Arial" w:hAnsi="Arial" w:cs="Arial"/>
          <w:position w:val="-1"/>
          <w:sz w:val="28"/>
          <w:szCs w:val="28"/>
        </w:rPr>
        <w:t>ha</w:t>
      </w:r>
      <w:r>
        <w:rPr>
          <w:rFonts w:ascii="Arial" w:eastAsia="Arial" w:hAnsi="Arial" w:cs="Arial"/>
          <w:spacing w:val="1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position w:val="-1"/>
          <w:sz w:val="28"/>
          <w:szCs w:val="28"/>
        </w:rPr>
        <w:t>Sri</w:t>
      </w:r>
      <w:r>
        <w:rPr>
          <w:rFonts w:ascii="Arial" w:eastAsia="Arial" w:hAnsi="Arial" w:cs="Arial"/>
          <w:spacing w:val="-4"/>
          <w:position w:val="-1"/>
          <w:sz w:val="28"/>
          <w:szCs w:val="28"/>
        </w:rPr>
        <w:t>v</w:t>
      </w:r>
      <w:r>
        <w:rPr>
          <w:rFonts w:ascii="Arial" w:eastAsia="Arial" w:hAnsi="Arial" w:cs="Arial"/>
          <w:position w:val="-1"/>
          <w:sz w:val="28"/>
          <w:szCs w:val="28"/>
        </w:rPr>
        <w:t>arna</w:t>
      </w:r>
      <w:r>
        <w:rPr>
          <w:rFonts w:ascii="Arial" w:eastAsia="Arial" w:hAnsi="Arial" w:cs="Arial"/>
          <w:spacing w:val="1"/>
          <w:position w:val="-1"/>
          <w:sz w:val="28"/>
          <w:szCs w:val="28"/>
        </w:rPr>
        <w:t xml:space="preserve"> </w:t>
      </w:r>
      <w:r>
        <w:rPr>
          <w:rFonts w:ascii="Arial" w:eastAsia="Arial" w:hAnsi="Arial" w:cs="Arial"/>
          <w:spacing w:val="-3"/>
          <w:position w:val="-1"/>
          <w:sz w:val="28"/>
          <w:szCs w:val="28"/>
        </w:rPr>
        <w:t>S</w:t>
      </w:r>
      <w:r>
        <w:rPr>
          <w:rFonts w:ascii="Arial" w:eastAsia="Arial" w:hAnsi="Arial" w:cs="Arial"/>
          <w:position w:val="-1"/>
          <w:sz w:val="28"/>
          <w:szCs w:val="28"/>
        </w:rPr>
        <w:t>el</w:t>
      </w:r>
      <w:r>
        <w:rPr>
          <w:rFonts w:ascii="Arial" w:eastAsia="Arial" w:hAnsi="Arial" w:cs="Arial"/>
          <w:spacing w:val="-4"/>
          <w:position w:val="-1"/>
          <w:sz w:val="28"/>
          <w:szCs w:val="28"/>
        </w:rPr>
        <w:t>v</w:t>
      </w:r>
      <w:hyperlink r:id="rId7">
        <w:r>
          <w:rPr>
            <w:rFonts w:ascii="Arial" w:eastAsia="Arial" w:hAnsi="Arial" w:cs="Arial"/>
            <w:position w:val="-1"/>
            <w:sz w:val="28"/>
            <w:szCs w:val="28"/>
          </w:rPr>
          <w:t>aganesan</w:t>
        </w:r>
        <w:r>
          <w:rPr>
            <w:rFonts w:ascii="Arial" w:eastAsia="Arial" w:hAnsi="Arial" w:cs="Arial"/>
            <w:spacing w:val="2"/>
            <w:position w:val="-1"/>
            <w:sz w:val="28"/>
            <w:szCs w:val="28"/>
          </w:rPr>
          <w:t>(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s</w:t>
        </w:r>
        <w:r>
          <w:rPr>
            <w:color w:val="0000FF"/>
            <w:spacing w:val="-1"/>
            <w:position w:val="-1"/>
            <w:sz w:val="28"/>
            <w:szCs w:val="28"/>
            <w:u w:val="single" w:color="0000FF"/>
          </w:rPr>
          <w:t>w</w:t>
        </w:r>
        <w:r>
          <w:rPr>
            <w:color w:val="0000FF"/>
            <w:spacing w:val="-2"/>
            <w:position w:val="-1"/>
            <w:sz w:val="28"/>
            <w:szCs w:val="28"/>
            <w:u w:val="single" w:color="0000FF"/>
          </w:rPr>
          <w:t>e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t</w:t>
        </w:r>
        <w:r>
          <w:rPr>
            <w:color w:val="0000FF"/>
            <w:spacing w:val="-1"/>
            <w:position w:val="-1"/>
            <w:sz w:val="28"/>
            <w:szCs w:val="28"/>
            <w:u w:val="single" w:color="0000FF"/>
          </w:rPr>
          <w:t>h</w:t>
        </w:r>
        <w:r>
          <w:rPr>
            <w:color w:val="0000FF"/>
            <w:position w:val="-1"/>
            <w:sz w:val="28"/>
            <w:szCs w:val="28"/>
            <w:u w:val="single" w:color="0000FF"/>
          </w:rPr>
          <w:t>a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s</w:t>
        </w:r>
        <w:r>
          <w:rPr>
            <w:color w:val="0000FF"/>
            <w:spacing w:val="-2"/>
            <w:position w:val="-1"/>
            <w:sz w:val="28"/>
            <w:szCs w:val="28"/>
            <w:u w:val="single" w:color="0000FF"/>
          </w:rPr>
          <w:t>r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iv</w:t>
        </w:r>
        <w:r>
          <w:rPr>
            <w:color w:val="0000FF"/>
            <w:spacing w:val="-2"/>
            <w:position w:val="-1"/>
            <w:sz w:val="28"/>
            <w:szCs w:val="28"/>
            <w:u w:val="single" w:color="0000FF"/>
          </w:rPr>
          <w:t>a</w:t>
        </w:r>
        <w:r>
          <w:rPr>
            <w:color w:val="0000FF"/>
            <w:position w:val="-1"/>
            <w:sz w:val="28"/>
            <w:szCs w:val="28"/>
            <w:u w:val="single" w:color="0000FF"/>
          </w:rPr>
          <w:t>r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n</w:t>
        </w:r>
        <w:r>
          <w:rPr>
            <w:color w:val="0000FF"/>
            <w:spacing w:val="-2"/>
            <w:position w:val="-1"/>
            <w:sz w:val="28"/>
            <w:szCs w:val="28"/>
            <w:u w:val="single" w:color="0000FF"/>
          </w:rPr>
          <w:t>a</w:t>
        </w:r>
        <w:r>
          <w:rPr>
            <w:color w:val="0000FF"/>
            <w:spacing w:val="-1"/>
            <w:position w:val="-1"/>
            <w:sz w:val="28"/>
            <w:szCs w:val="28"/>
            <w:u w:val="single" w:color="0000FF"/>
          </w:rPr>
          <w:t>s</w:t>
        </w:r>
        <w:r>
          <w:rPr>
            <w:color w:val="0000FF"/>
            <w:position w:val="-1"/>
            <w:sz w:val="28"/>
            <w:szCs w:val="28"/>
            <w:u w:val="single" w:color="0000FF"/>
          </w:rPr>
          <w:t>@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g</w:t>
        </w:r>
        <w:r>
          <w:rPr>
            <w:color w:val="0000FF"/>
            <w:spacing w:val="-5"/>
            <w:position w:val="-1"/>
            <w:sz w:val="28"/>
            <w:szCs w:val="28"/>
            <w:u w:val="single" w:color="0000FF"/>
          </w:rPr>
          <w:t>m</w:t>
        </w:r>
        <w:r>
          <w:rPr>
            <w:color w:val="0000FF"/>
            <w:position w:val="-1"/>
            <w:sz w:val="28"/>
            <w:szCs w:val="28"/>
            <w:u w:val="single" w:color="0000FF"/>
          </w:rPr>
          <w:t>a</w:t>
        </w:r>
        <w:r>
          <w:rPr>
            <w:color w:val="0000FF"/>
            <w:spacing w:val="1"/>
            <w:position w:val="-1"/>
            <w:sz w:val="28"/>
            <w:szCs w:val="28"/>
            <w:u w:val="single" w:color="0000FF"/>
          </w:rPr>
          <w:t>il</w:t>
        </w:r>
        <w:r>
          <w:rPr>
            <w:color w:val="0000FF"/>
            <w:position w:val="-1"/>
            <w:sz w:val="28"/>
            <w:szCs w:val="28"/>
            <w:u w:val="single" w:color="0000FF"/>
          </w:rPr>
          <w:t>.</w:t>
        </w:r>
        <w:r>
          <w:rPr>
            <w:color w:val="0000FF"/>
            <w:spacing w:val="-3"/>
            <w:position w:val="-1"/>
            <w:sz w:val="28"/>
            <w:szCs w:val="28"/>
            <w:u w:val="single" w:color="0000FF"/>
          </w:rPr>
          <w:t>c</w:t>
        </w:r>
        <w:r>
          <w:rPr>
            <w:color w:val="0000FF"/>
            <w:spacing w:val="-1"/>
            <w:position w:val="-1"/>
            <w:sz w:val="28"/>
            <w:szCs w:val="28"/>
            <w:u w:val="single" w:color="0000FF"/>
          </w:rPr>
          <w:t>o</w:t>
        </w:r>
        <w:r>
          <w:rPr>
            <w:color w:val="0000FF"/>
            <w:spacing w:val="-2"/>
            <w:position w:val="-1"/>
            <w:sz w:val="28"/>
            <w:szCs w:val="28"/>
            <w:u w:val="single" w:color="0000FF"/>
          </w:rPr>
          <w:t>m</w:t>
        </w:r>
      </w:hyperlink>
      <w:r>
        <w:rPr>
          <w:rFonts w:ascii="Arial" w:eastAsia="Arial" w:hAnsi="Arial" w:cs="Arial"/>
          <w:b/>
          <w:color w:val="000000"/>
          <w:position w:val="-1"/>
          <w:sz w:val="22"/>
          <w:szCs w:val="22"/>
        </w:rPr>
        <w:t>)</w:t>
      </w:r>
    </w:p>
    <w:p w:rsidR="002373D7" w:rsidRDefault="002373D7">
      <w:pPr>
        <w:spacing w:line="200" w:lineRule="exact"/>
      </w:pPr>
    </w:p>
    <w:p w:rsidR="002373D7" w:rsidRDefault="002373D7">
      <w:pPr>
        <w:spacing w:before="6" w:line="260" w:lineRule="exact"/>
        <w:rPr>
          <w:sz w:val="26"/>
          <w:szCs w:val="26"/>
        </w:rPr>
      </w:pPr>
    </w:p>
    <w:p w:rsidR="002373D7" w:rsidRDefault="00571838">
      <w:pPr>
        <w:spacing w:before="25"/>
        <w:ind w:left="1540"/>
        <w:rPr>
          <w:rFonts w:ascii="Calibri" w:eastAsia="Calibri" w:hAnsi="Calibri" w:cs="Calibri"/>
          <w:sz w:val="24"/>
          <w:szCs w:val="24"/>
        </w:rPr>
        <w:sectPr w:rsidR="002373D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600" w:right="1680" w:bottom="280" w:left="1340" w:header="0" w:footer="921" w:gutter="0"/>
          <w:cols w:space="720"/>
        </w:sectPr>
      </w:pPr>
      <w:r>
        <w:rPr>
          <w:spacing w:val="4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Suhadev</w:t>
      </w:r>
      <w:proofErr w:type="spellEnd"/>
      <w:r>
        <w:rPr>
          <w:rFonts w:ascii="Arial" w:eastAsia="Arial" w:hAnsi="Arial" w:cs="Arial"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Ven</w:t>
      </w:r>
      <w:r>
        <w:rPr>
          <w:rFonts w:ascii="Arial" w:eastAsia="Arial" w:hAnsi="Arial" w:cs="Arial"/>
          <w:spacing w:val="1"/>
          <w:sz w:val="28"/>
          <w:szCs w:val="28"/>
        </w:rPr>
        <w:t>k</w:t>
      </w:r>
      <w:r>
        <w:rPr>
          <w:rFonts w:ascii="Arial" w:eastAsia="Arial" w:hAnsi="Arial" w:cs="Arial"/>
          <w:spacing w:val="-3"/>
          <w:sz w:val="28"/>
          <w:szCs w:val="28"/>
        </w:rPr>
        <w:t>a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pacing w:val="-3"/>
          <w:sz w:val="28"/>
          <w:szCs w:val="28"/>
        </w:rPr>
        <w:t>e</w:t>
      </w:r>
      <w:r>
        <w:rPr>
          <w:rFonts w:ascii="Arial" w:eastAsia="Arial" w:hAnsi="Arial" w:cs="Arial"/>
          <w:spacing w:val="-1"/>
          <w:sz w:val="28"/>
          <w:szCs w:val="28"/>
        </w:rPr>
        <w:t>s</w:t>
      </w:r>
      <w:r>
        <w:rPr>
          <w:rFonts w:ascii="Arial" w:eastAsia="Arial" w:hAnsi="Arial" w:cs="Arial"/>
          <w:spacing w:val="1"/>
          <w:sz w:val="28"/>
          <w:szCs w:val="28"/>
        </w:rPr>
        <w:t>h</w:t>
      </w:r>
      <w:r>
        <w:rPr>
          <w:rFonts w:ascii="Arial" w:eastAsia="Arial" w:hAnsi="Arial" w:cs="Arial"/>
          <w:sz w:val="28"/>
          <w:szCs w:val="28"/>
        </w:rPr>
        <w:t xml:space="preserve">( </w:t>
      </w:r>
      <w:hyperlink r:id="rId14">
        <w:r>
          <w:rPr>
            <w:color w:val="0000FF"/>
            <w:sz w:val="28"/>
            <w:szCs w:val="28"/>
            <w:u w:val="single" w:color="0000FF"/>
          </w:rPr>
          <w:t>S</w:t>
        </w:r>
        <w:r>
          <w:rPr>
            <w:color w:val="0000FF"/>
            <w:spacing w:val="-1"/>
            <w:sz w:val="28"/>
            <w:szCs w:val="28"/>
            <w:u w:val="single" w:color="0000FF"/>
          </w:rPr>
          <w:t>u</w:t>
        </w:r>
        <w:r>
          <w:rPr>
            <w:color w:val="0000FF"/>
            <w:spacing w:val="1"/>
            <w:sz w:val="28"/>
            <w:szCs w:val="28"/>
            <w:u w:val="single" w:color="0000FF"/>
          </w:rPr>
          <w:t>h</w:t>
        </w:r>
        <w:r>
          <w:rPr>
            <w:color w:val="0000FF"/>
            <w:sz w:val="28"/>
            <w:szCs w:val="28"/>
            <w:u w:val="single" w:color="0000FF"/>
          </w:rPr>
          <w:t>a</w:t>
        </w:r>
        <w:r>
          <w:rPr>
            <w:color w:val="0000FF"/>
            <w:spacing w:val="-1"/>
            <w:sz w:val="28"/>
            <w:szCs w:val="28"/>
            <w:u w:val="single" w:color="0000FF"/>
          </w:rPr>
          <w:t>d</w:t>
        </w:r>
        <w:r>
          <w:rPr>
            <w:color w:val="0000FF"/>
            <w:sz w:val="28"/>
            <w:szCs w:val="28"/>
            <w:u w:val="single" w:color="0000FF"/>
          </w:rPr>
          <w:t>e</w:t>
        </w:r>
        <w:r>
          <w:rPr>
            <w:color w:val="0000FF"/>
            <w:spacing w:val="-1"/>
            <w:sz w:val="28"/>
            <w:szCs w:val="28"/>
            <w:u w:val="single" w:color="0000FF"/>
          </w:rPr>
          <w:t>v</w:t>
        </w:r>
        <w:r>
          <w:rPr>
            <w:color w:val="0000FF"/>
            <w:spacing w:val="1"/>
            <w:sz w:val="28"/>
            <w:szCs w:val="28"/>
            <w:u w:val="single" w:color="0000FF"/>
          </w:rPr>
          <w:t>v</w:t>
        </w:r>
        <w:r>
          <w:rPr>
            <w:color w:val="0000FF"/>
            <w:spacing w:val="-2"/>
            <w:sz w:val="28"/>
            <w:szCs w:val="28"/>
            <w:u w:val="single" w:color="0000FF"/>
          </w:rPr>
          <w:t>e</w:t>
        </w:r>
        <w:r>
          <w:rPr>
            <w:color w:val="0000FF"/>
            <w:spacing w:val="1"/>
            <w:sz w:val="28"/>
            <w:szCs w:val="28"/>
            <w:u w:val="single" w:color="0000FF"/>
          </w:rPr>
          <w:t>n</w:t>
        </w:r>
        <w:r>
          <w:rPr>
            <w:color w:val="0000FF"/>
            <w:spacing w:val="-1"/>
            <w:sz w:val="28"/>
            <w:szCs w:val="28"/>
            <w:u w:val="single" w:color="0000FF"/>
          </w:rPr>
          <w:t>k</w:t>
        </w:r>
        <w:r>
          <w:rPr>
            <w:color w:val="0000FF"/>
            <w:sz w:val="28"/>
            <w:szCs w:val="28"/>
            <w:u w:val="single" w:color="0000FF"/>
          </w:rPr>
          <w:t>a</w:t>
        </w:r>
        <w:r>
          <w:rPr>
            <w:color w:val="0000FF"/>
            <w:spacing w:val="1"/>
            <w:sz w:val="28"/>
            <w:szCs w:val="28"/>
            <w:u w:val="single" w:color="0000FF"/>
          </w:rPr>
          <w:t>t</w:t>
        </w:r>
        <w:r>
          <w:rPr>
            <w:color w:val="0000FF"/>
            <w:spacing w:val="-2"/>
            <w:sz w:val="28"/>
            <w:szCs w:val="28"/>
            <w:u w:val="single" w:color="0000FF"/>
          </w:rPr>
          <w:t>e</w:t>
        </w:r>
        <w:r>
          <w:rPr>
            <w:color w:val="0000FF"/>
            <w:spacing w:val="-1"/>
            <w:sz w:val="28"/>
            <w:szCs w:val="28"/>
            <w:u w:val="single" w:color="0000FF"/>
          </w:rPr>
          <w:t>sh</w:t>
        </w:r>
        <w:r>
          <w:rPr>
            <w:color w:val="0000FF"/>
            <w:sz w:val="28"/>
            <w:szCs w:val="28"/>
            <w:u w:val="single" w:color="0000FF"/>
          </w:rPr>
          <w:t>@</w:t>
        </w:r>
        <w:r>
          <w:rPr>
            <w:color w:val="0000FF"/>
            <w:spacing w:val="1"/>
            <w:sz w:val="28"/>
            <w:szCs w:val="28"/>
            <w:u w:val="single" w:color="0000FF"/>
          </w:rPr>
          <w:t>g</w:t>
        </w:r>
        <w:r>
          <w:rPr>
            <w:color w:val="0000FF"/>
            <w:spacing w:val="-5"/>
            <w:sz w:val="28"/>
            <w:szCs w:val="28"/>
            <w:u w:val="single" w:color="0000FF"/>
          </w:rPr>
          <w:t>m</w:t>
        </w:r>
        <w:r>
          <w:rPr>
            <w:color w:val="0000FF"/>
            <w:sz w:val="28"/>
            <w:szCs w:val="28"/>
            <w:u w:val="single" w:color="0000FF"/>
          </w:rPr>
          <w:t>a</w:t>
        </w:r>
        <w:r>
          <w:rPr>
            <w:color w:val="0000FF"/>
            <w:spacing w:val="1"/>
            <w:sz w:val="28"/>
            <w:szCs w:val="28"/>
            <w:u w:val="single" w:color="0000FF"/>
          </w:rPr>
          <w:t>il</w:t>
        </w:r>
        <w:r>
          <w:rPr>
            <w:color w:val="0000FF"/>
            <w:sz w:val="28"/>
            <w:szCs w:val="28"/>
            <w:u w:val="single" w:color="0000FF"/>
          </w:rPr>
          <w:t>.</w:t>
        </w:r>
        <w:r>
          <w:rPr>
            <w:color w:val="0000FF"/>
            <w:spacing w:val="-3"/>
            <w:sz w:val="28"/>
            <w:szCs w:val="28"/>
            <w:u w:val="single" w:color="0000FF"/>
          </w:rPr>
          <w:t>c</w:t>
        </w:r>
        <w:r>
          <w:rPr>
            <w:color w:val="0000FF"/>
            <w:spacing w:val="1"/>
            <w:sz w:val="28"/>
            <w:szCs w:val="28"/>
            <w:u w:val="single" w:color="0000FF"/>
          </w:rPr>
          <w:t>om</w:t>
        </w:r>
        <w:r>
          <w:rPr>
            <w:rFonts w:ascii="Calibri" w:eastAsia="Calibri" w:hAnsi="Calibri" w:cs="Calibri"/>
            <w:color w:val="000000"/>
            <w:sz w:val="24"/>
            <w:szCs w:val="24"/>
          </w:rPr>
          <w:t>)</w:t>
        </w:r>
      </w:hyperlink>
    </w:p>
    <w:p w:rsidR="002373D7" w:rsidRDefault="00571838">
      <w:pPr>
        <w:spacing w:before="91"/>
        <w:ind w:left="2663"/>
      </w:pPr>
      <w:r>
        <w:lastRenderedPageBreak/>
        <w:pict>
          <v:group id="_x0000_s1184" style="position:absolute;left:0;text-align:left;margin-left:23.95pt;margin-top:23.85pt;width:547.55pt;height:794.4pt;z-index:-1477;mso-position-horizontal-relative:page;mso-position-vertical-relative:page" coordorigin="479,477" coordsize="10951,15888">
            <v:shape id="_x0000_s1188" style="position:absolute;left:485;top:482;width:10939;height:0" coordorigin="485,482" coordsize="10939,0" path="m485,482r10939,e" filled="f" strokeweight=".34pt">
              <v:path arrowok="t"/>
            </v:shape>
            <v:shape id="_x0000_s1187" style="position:absolute;left:482;top:480;width:0;height:15881" coordorigin="482,480" coordsize="0,15881" path="m482,480r,15881e" filled="f" strokeweight=".34pt">
              <v:path arrowok="t"/>
            </v:shape>
            <v:shape id="_x0000_s1186" style="position:absolute;left:11426;top:480;width:0;height:15881" coordorigin="11426,480" coordsize="0,15881" path="m11426,480r,15881e" filled="f" strokeweight=".34pt">
              <v:path arrowok="t"/>
            </v:shape>
            <v:shape id="_x0000_s1185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2373D7">
      <w:pPr>
        <w:spacing w:line="160" w:lineRule="exact"/>
        <w:rPr>
          <w:sz w:val="17"/>
          <w:szCs w:val="17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25"/>
        <w:ind w:left="3965" w:right="3967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pacing w:val="-1"/>
          <w:sz w:val="28"/>
          <w:szCs w:val="28"/>
        </w:rPr>
        <w:t>Con</w:t>
      </w:r>
      <w:r>
        <w:rPr>
          <w:rFonts w:ascii="Arial" w:eastAsia="Arial" w:hAnsi="Arial" w:cs="Arial"/>
          <w:b/>
          <w:sz w:val="28"/>
          <w:szCs w:val="28"/>
        </w:rPr>
        <w:t>te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ts</w:t>
      </w:r>
    </w:p>
    <w:p w:rsidR="002373D7" w:rsidRDefault="00571838">
      <w:pPr>
        <w:spacing w:before="48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1.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 xml:space="preserve">roblem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eme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</w:p>
    <w:p w:rsidR="002373D7" w:rsidRDefault="00571838">
      <w:pPr>
        <w:spacing w:before="100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2.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K</w:t>
      </w:r>
      <w:r>
        <w:rPr>
          <w:rFonts w:ascii="Arial" w:eastAsia="Arial" w:hAnsi="Arial" w:cs="Arial"/>
          <w:b/>
          <w:spacing w:val="2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b</w:t>
      </w:r>
      <w:r>
        <w:rPr>
          <w:rFonts w:ascii="Arial" w:eastAsia="Arial" w:hAnsi="Arial" w:cs="Arial"/>
          <w:b/>
          <w:spacing w:val="-2"/>
          <w:sz w:val="22"/>
          <w:szCs w:val="22"/>
        </w:rPr>
        <w:t>j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pacing w:val="-3"/>
          <w:sz w:val="22"/>
          <w:szCs w:val="22"/>
        </w:rPr>
        <w:t>v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2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</w:p>
    <w:p w:rsidR="002373D7" w:rsidRDefault="00571838">
      <w:pPr>
        <w:spacing w:before="100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3.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F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q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2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reme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t</w:t>
      </w:r>
      <w:r>
        <w:rPr>
          <w:rFonts w:ascii="Arial" w:eastAsia="Arial" w:hAnsi="Arial" w:cs="Arial"/>
          <w:b/>
          <w:spacing w:val="-27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</w:p>
    <w:p w:rsidR="002373D7" w:rsidRDefault="00571838">
      <w:pPr>
        <w:spacing w:before="100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4.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of</w:t>
      </w:r>
      <w:r>
        <w:rPr>
          <w:rFonts w:ascii="Arial" w:eastAsia="Arial" w:hAnsi="Arial" w:cs="Arial"/>
          <w:b/>
          <w:spacing w:val="-1"/>
          <w:sz w:val="22"/>
          <w:szCs w:val="22"/>
        </w:rPr>
        <w:t>t</w:t>
      </w:r>
      <w:r>
        <w:rPr>
          <w:rFonts w:ascii="Arial" w:eastAsia="Arial" w:hAnsi="Arial" w:cs="Arial"/>
          <w:b/>
          <w:spacing w:val="3"/>
          <w:sz w:val="22"/>
          <w:szCs w:val="22"/>
        </w:rPr>
        <w:t>w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q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men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</w:p>
    <w:p w:rsidR="002373D7" w:rsidRDefault="00571838">
      <w:pPr>
        <w:spacing w:before="100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5.   </w:t>
      </w:r>
      <w:r>
        <w:rPr>
          <w:rFonts w:ascii="Arial" w:eastAsia="Arial" w:hAnsi="Arial" w:cs="Arial"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6"/>
          <w:sz w:val="22"/>
          <w:szCs w:val="22"/>
        </w:rPr>
        <w:t>A</w:t>
      </w:r>
      <w:r>
        <w:rPr>
          <w:rFonts w:ascii="Arial" w:eastAsia="Arial" w:hAnsi="Arial" w:cs="Arial"/>
          <w:b/>
          <w:spacing w:val="2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pro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ch</w:t>
      </w:r>
      <w:r>
        <w:rPr>
          <w:rFonts w:ascii="Arial" w:eastAsia="Arial" w:hAnsi="Arial" w:cs="Arial"/>
          <w:b/>
          <w:spacing w:val="-3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4</w:t>
      </w:r>
    </w:p>
    <w:p w:rsidR="002373D7" w:rsidRDefault="002373D7">
      <w:pPr>
        <w:spacing w:before="2" w:line="100" w:lineRule="exact"/>
        <w:rPr>
          <w:sz w:val="10"/>
          <w:szCs w:val="10"/>
        </w:rPr>
      </w:pPr>
    </w:p>
    <w:p w:rsidR="002373D7" w:rsidRDefault="00571838">
      <w:pPr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5.1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>k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oc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ch</w:t>
      </w:r>
      <w:r>
        <w:rPr>
          <w:rFonts w:ascii="Arial" w:eastAsia="Arial" w:hAnsi="Arial" w:cs="Arial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4</w:t>
      </w:r>
    </w:p>
    <w:p w:rsidR="002373D7" w:rsidRDefault="002373D7">
      <w:pPr>
        <w:spacing w:line="100" w:lineRule="exact"/>
        <w:rPr>
          <w:sz w:val="10"/>
          <w:szCs w:val="10"/>
        </w:rPr>
      </w:pPr>
    </w:p>
    <w:p w:rsidR="002373D7" w:rsidRDefault="00571838">
      <w:pPr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5.2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pli</w:t>
      </w:r>
      <w:r>
        <w:rPr>
          <w:rFonts w:ascii="Arial" w:eastAsia="Arial" w:hAnsi="Arial" w:cs="Arial"/>
          <w:sz w:val="22"/>
          <w:szCs w:val="22"/>
        </w:rPr>
        <w:t>cati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 R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2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5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5.3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ost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-2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ed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3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or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ati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2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6</w:t>
      </w:r>
    </w:p>
    <w:p w:rsidR="002373D7" w:rsidRDefault="00571838">
      <w:pPr>
        <w:spacing w:before="97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6.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se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2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6</w:t>
      </w:r>
    </w:p>
    <w:p w:rsidR="002373D7" w:rsidRDefault="002373D7">
      <w:pPr>
        <w:spacing w:before="5" w:line="100" w:lineRule="exact"/>
        <w:rPr>
          <w:sz w:val="10"/>
          <w:szCs w:val="10"/>
        </w:rPr>
      </w:pPr>
    </w:p>
    <w:p w:rsidR="002373D7" w:rsidRDefault="00571838">
      <w:pPr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6.1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ome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10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7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6.2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acro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ard</w:t>
      </w:r>
      <w:r>
        <w:rPr>
          <w:rFonts w:ascii="Arial" w:eastAsia="Arial" w:hAnsi="Arial" w:cs="Arial"/>
          <w:spacing w:val="8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8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6.3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g Su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ary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8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6.4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g An</w:t>
      </w:r>
      <w:r>
        <w:rPr>
          <w:rFonts w:ascii="Arial" w:eastAsia="Arial" w:hAnsi="Arial" w:cs="Arial"/>
          <w:spacing w:val="-1"/>
          <w:sz w:val="22"/>
          <w:szCs w:val="22"/>
        </w:rPr>
        <w:t>al</w:t>
      </w:r>
      <w:r>
        <w:rPr>
          <w:rFonts w:ascii="Arial" w:eastAsia="Arial" w:hAnsi="Arial" w:cs="Arial"/>
          <w:spacing w:val="-2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cs</w:t>
      </w:r>
      <w:r>
        <w:rPr>
          <w:rFonts w:ascii="Arial" w:eastAsia="Arial" w:hAnsi="Arial" w:cs="Arial"/>
          <w:spacing w:val="-7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11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6.5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ail</w:t>
      </w:r>
      <w:r>
        <w:rPr>
          <w:rFonts w:ascii="Arial" w:eastAsia="Arial" w:hAnsi="Arial" w:cs="Arial"/>
          <w:sz w:val="22"/>
          <w:szCs w:val="22"/>
        </w:rPr>
        <w:t>ure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al</w:t>
      </w:r>
      <w:r>
        <w:rPr>
          <w:rFonts w:ascii="Arial" w:eastAsia="Arial" w:hAnsi="Arial" w:cs="Arial"/>
          <w:spacing w:val="-2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cs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13</w:t>
      </w:r>
    </w:p>
    <w:p w:rsidR="002373D7" w:rsidRDefault="00571838">
      <w:pPr>
        <w:spacing w:before="97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7.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 xml:space="preserve">pe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at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men</w:t>
      </w:r>
      <w:r>
        <w:rPr>
          <w:rFonts w:ascii="Arial" w:eastAsia="Arial" w:hAnsi="Arial" w:cs="Arial"/>
          <w:b/>
          <w:spacing w:val="16"/>
          <w:sz w:val="22"/>
          <w:szCs w:val="22"/>
        </w:rPr>
        <w:t>t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2373D7">
      <w:pPr>
        <w:spacing w:before="2" w:line="100" w:lineRule="exact"/>
        <w:rPr>
          <w:sz w:val="10"/>
          <w:szCs w:val="10"/>
        </w:rPr>
      </w:pPr>
    </w:p>
    <w:p w:rsidR="002373D7" w:rsidRDefault="00571838">
      <w:pPr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7.1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l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7.2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ail</w:t>
      </w:r>
      <w:r>
        <w:rPr>
          <w:rFonts w:ascii="Arial" w:eastAsia="Arial" w:hAnsi="Arial" w:cs="Arial"/>
          <w:sz w:val="22"/>
          <w:szCs w:val="22"/>
        </w:rPr>
        <w:t>ure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1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2373D7">
      <w:pPr>
        <w:spacing w:line="100" w:lineRule="exact"/>
        <w:rPr>
          <w:sz w:val="10"/>
          <w:szCs w:val="10"/>
        </w:rPr>
      </w:pPr>
    </w:p>
    <w:p w:rsidR="002373D7" w:rsidRDefault="00571838">
      <w:pPr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7.3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ail</w:t>
      </w:r>
      <w:r>
        <w:rPr>
          <w:rFonts w:ascii="Arial" w:eastAsia="Arial" w:hAnsi="Arial" w:cs="Arial"/>
          <w:sz w:val="22"/>
          <w:szCs w:val="22"/>
        </w:rPr>
        <w:t>ure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m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on</w:t>
      </w:r>
      <w:r>
        <w:rPr>
          <w:rFonts w:ascii="Arial" w:eastAsia="Arial" w:hAnsi="Arial" w:cs="Arial"/>
          <w:spacing w:val="-2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571838">
      <w:pPr>
        <w:spacing w:before="97"/>
        <w:ind w:left="64" w:right="7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8.   </w:t>
      </w:r>
      <w:r>
        <w:rPr>
          <w:rFonts w:ascii="Arial" w:eastAsia="Arial" w:hAnsi="Arial" w:cs="Arial"/>
          <w:b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6"/>
          <w:sz w:val="22"/>
          <w:szCs w:val="22"/>
        </w:rPr>
        <w:t>A</w:t>
      </w:r>
      <w:r>
        <w:rPr>
          <w:rFonts w:ascii="Arial" w:eastAsia="Arial" w:hAnsi="Arial" w:cs="Arial"/>
          <w:b/>
          <w:spacing w:val="2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mp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s,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k</w:t>
      </w:r>
      <w:r>
        <w:rPr>
          <w:rFonts w:ascii="Arial" w:eastAsia="Arial" w:hAnsi="Arial" w:cs="Arial"/>
          <w:b/>
          <w:sz w:val="22"/>
          <w:szCs w:val="22"/>
        </w:rPr>
        <w:t>s &amp;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Li</w:t>
      </w:r>
      <w:r>
        <w:rPr>
          <w:rFonts w:ascii="Arial" w:eastAsia="Arial" w:hAnsi="Arial" w:cs="Arial"/>
          <w:b/>
          <w:spacing w:val="-1"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it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2373D7">
      <w:pPr>
        <w:spacing w:before="2" w:line="100" w:lineRule="exact"/>
        <w:rPr>
          <w:sz w:val="10"/>
          <w:szCs w:val="10"/>
        </w:rPr>
      </w:pPr>
    </w:p>
    <w:p w:rsidR="002373D7" w:rsidRDefault="00571838">
      <w:pPr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8.1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ssump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2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8.2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2"/>
          <w:sz w:val="22"/>
          <w:szCs w:val="22"/>
        </w:rPr>
        <w:t>k</w:t>
      </w:r>
      <w:r>
        <w:rPr>
          <w:rFonts w:ascii="Arial" w:eastAsia="Arial" w:hAnsi="Arial" w:cs="Arial"/>
          <w:spacing w:val="10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571838">
      <w:pPr>
        <w:spacing w:before="100"/>
        <w:ind w:left="321"/>
        <w:rPr>
          <w:rFonts w:ascii="Arial" w:eastAsia="Arial" w:hAnsi="Arial" w:cs="Arial"/>
          <w:sz w:val="22"/>
          <w:szCs w:val="22"/>
        </w:rPr>
        <w:sectPr w:rsidR="002373D7">
          <w:footerReference w:type="default" r:id="rId15"/>
          <w:pgSz w:w="11920" w:h="16840"/>
          <w:pgMar w:top="600" w:right="1340" w:bottom="280" w:left="1340" w:header="0" w:footer="921" w:gutter="0"/>
          <w:pgNumType w:start="2"/>
          <w:cols w:space="720"/>
        </w:sectPr>
      </w:pPr>
      <w:r>
        <w:rPr>
          <w:rFonts w:ascii="Arial" w:eastAsia="Arial" w:hAnsi="Arial" w:cs="Arial"/>
          <w:sz w:val="22"/>
          <w:szCs w:val="22"/>
        </w:rPr>
        <w:t xml:space="preserve">8.3    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ati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ns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...........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15</w:t>
      </w:r>
    </w:p>
    <w:p w:rsidR="002373D7" w:rsidRDefault="00571838">
      <w:pPr>
        <w:spacing w:before="91"/>
        <w:ind w:left="2663"/>
      </w:pPr>
      <w:r>
        <w:lastRenderedPageBreak/>
        <w:pict>
          <v:group id="_x0000_s1178" style="position:absolute;left:0;text-align:left;margin-left:23.95pt;margin-top:23.85pt;width:547.55pt;height:794.4pt;z-index:-1476;mso-position-horizontal-relative:page;mso-position-vertical-relative:page" coordorigin="479,477" coordsize="10951,15888">
            <v:shape id="_x0000_s1182" style="position:absolute;left:485;top:482;width:10939;height:0" coordorigin="485,482" coordsize="10939,0" path="m485,482r10939,e" filled="f" strokeweight=".34pt">
              <v:path arrowok="t"/>
            </v:shape>
            <v:shape id="_x0000_s1181" style="position:absolute;left:482;top:480;width:0;height:15881" coordorigin="482,480" coordsize="0,15881" path="m482,480r,15881e" filled="f" strokeweight=".34pt">
              <v:path arrowok="t"/>
            </v:shape>
            <v:shape id="_x0000_s1180" style="position:absolute;left:11426;top:480;width:0;height:15881" coordorigin="11426,480" coordsize="0,15881" path="m11426,480r,15881e" filled="f" strokeweight=".34pt">
              <v:path arrowok="t"/>
            </v:shape>
            <v:shape id="_x0000_s1179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2373D7">
      <w:pPr>
        <w:spacing w:before="1" w:line="100" w:lineRule="exact"/>
        <w:rPr>
          <w:sz w:val="11"/>
          <w:szCs w:val="11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25"/>
        <w:ind w:left="100" w:right="6497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P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pacing w:val="-1"/>
          <w:sz w:val="28"/>
          <w:szCs w:val="28"/>
        </w:rPr>
        <w:t>ob</w:t>
      </w:r>
      <w:r>
        <w:rPr>
          <w:rFonts w:ascii="Arial" w:eastAsia="Arial" w:hAnsi="Arial" w:cs="Arial"/>
          <w:b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sz w:val="28"/>
          <w:szCs w:val="28"/>
        </w:rPr>
        <w:t>em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Stat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>m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ts</w:t>
      </w:r>
    </w:p>
    <w:p w:rsidR="002373D7" w:rsidRDefault="002373D7">
      <w:pPr>
        <w:spacing w:before="2" w:line="280" w:lineRule="exact"/>
        <w:rPr>
          <w:sz w:val="28"/>
          <w:szCs w:val="28"/>
        </w:rPr>
      </w:pPr>
    </w:p>
    <w:p w:rsidR="002373D7" w:rsidRDefault="00571838">
      <w:pPr>
        <w:ind w:left="100" w:right="431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As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 Up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ck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hon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before="1" w:line="280" w:lineRule="exact"/>
        <w:rPr>
          <w:sz w:val="28"/>
          <w:szCs w:val="28"/>
        </w:rPr>
      </w:pPr>
    </w:p>
    <w:p w:rsidR="002373D7" w:rsidRDefault="00571838">
      <w:pPr>
        <w:ind w:left="100" w:right="5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mad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ich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oy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he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onmen</w:t>
      </w:r>
      <w:r>
        <w:rPr>
          <w:rFonts w:ascii="Arial" w:eastAsia="Arial" w:hAnsi="Arial" w:cs="Arial"/>
          <w:sz w:val="24"/>
          <w:szCs w:val="24"/>
        </w:rPr>
        <w:t>ts.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Wi</w:t>
      </w:r>
      <w:r>
        <w:rPr>
          <w:rFonts w:ascii="Arial" w:eastAsia="Arial" w:hAnsi="Arial" w:cs="Arial"/>
          <w:sz w:val="24"/>
          <w:szCs w:val="24"/>
        </w:rPr>
        <w:t xml:space="preserve">ll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th</w:t>
      </w:r>
      <w:proofErr w:type="spellEnd"/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t’s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rc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Ki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re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rtin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ck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ith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at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z w:val="24"/>
          <w:szCs w:val="24"/>
        </w:rPr>
        <w:t>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ts.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.js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2373D7">
      <w:pPr>
        <w:spacing w:before="19" w:line="260" w:lineRule="exact"/>
        <w:rPr>
          <w:sz w:val="26"/>
          <w:szCs w:val="26"/>
        </w:rPr>
      </w:pPr>
    </w:p>
    <w:p w:rsidR="002373D7" w:rsidRDefault="00571838">
      <w:pPr>
        <w:ind w:left="100" w:right="735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K</w:t>
      </w:r>
      <w:r>
        <w:rPr>
          <w:rFonts w:ascii="Arial" w:eastAsia="Arial" w:hAnsi="Arial" w:cs="Arial"/>
          <w:b/>
          <w:spacing w:val="4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>y</w:t>
      </w:r>
      <w:r>
        <w:rPr>
          <w:rFonts w:ascii="Arial" w:eastAsia="Arial" w:hAnsi="Arial" w:cs="Arial"/>
          <w:b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</w:t>
      </w:r>
      <w:r>
        <w:rPr>
          <w:rFonts w:ascii="Arial" w:eastAsia="Arial" w:hAnsi="Arial" w:cs="Arial"/>
          <w:b/>
          <w:spacing w:val="-1"/>
          <w:sz w:val="28"/>
          <w:szCs w:val="28"/>
        </w:rPr>
        <w:t>b</w:t>
      </w:r>
      <w:r>
        <w:rPr>
          <w:rFonts w:ascii="Arial" w:eastAsia="Arial" w:hAnsi="Arial" w:cs="Arial"/>
          <w:b/>
          <w:spacing w:val="1"/>
          <w:sz w:val="28"/>
          <w:szCs w:val="28"/>
        </w:rPr>
        <w:t>j</w:t>
      </w:r>
      <w:r>
        <w:rPr>
          <w:rFonts w:ascii="Arial" w:eastAsia="Arial" w:hAnsi="Arial" w:cs="Arial"/>
          <w:b/>
          <w:sz w:val="28"/>
          <w:szCs w:val="28"/>
        </w:rPr>
        <w:t>ect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v</w:t>
      </w:r>
      <w:r>
        <w:rPr>
          <w:rFonts w:ascii="Arial" w:eastAsia="Arial" w:hAnsi="Arial" w:cs="Arial"/>
          <w:b/>
          <w:sz w:val="28"/>
          <w:szCs w:val="28"/>
        </w:rPr>
        <w:t>e</w:t>
      </w:r>
    </w:p>
    <w:p w:rsidR="002373D7" w:rsidRDefault="002373D7">
      <w:pPr>
        <w:spacing w:line="280" w:lineRule="exact"/>
        <w:rPr>
          <w:sz w:val="28"/>
          <w:szCs w:val="28"/>
        </w:rPr>
      </w:pPr>
    </w:p>
    <w:p w:rsidR="002373D7" w:rsidRDefault="00571838">
      <w:pPr>
        <w:ind w:left="100" w:right="53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sis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rom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th</w:t>
      </w:r>
      <w:proofErr w:type="spellEnd"/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t’s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3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he</w:t>
      </w:r>
      <w:r>
        <w:rPr>
          <w:rFonts w:ascii="Arial" w:eastAsia="Arial" w:hAnsi="Arial" w:cs="Arial"/>
          <w:sz w:val="24"/>
          <w:szCs w:val="24"/>
        </w:rPr>
        <w:t>lp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rs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o </w:t>
      </w:r>
      <w:proofErr w:type="gramStart"/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ke  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sin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proofErr w:type="gramEnd"/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cis</w:t>
      </w:r>
      <w:r>
        <w:rPr>
          <w:rFonts w:ascii="Arial" w:eastAsia="Arial" w:hAnsi="Arial" w:cs="Arial"/>
          <w:spacing w:val="-1"/>
          <w:sz w:val="24"/>
          <w:szCs w:val="24"/>
        </w:rPr>
        <w:t>io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g 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Also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 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  tre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1"/>
          <w:sz w:val="24"/>
          <w:szCs w:val="24"/>
        </w:rPr>
        <w:t>ana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tics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he</w:t>
      </w:r>
      <w:r>
        <w:rPr>
          <w:rFonts w:ascii="Arial" w:eastAsia="Arial" w:hAnsi="Arial" w:cs="Arial"/>
          <w:sz w:val="24"/>
          <w:szCs w:val="24"/>
        </w:rPr>
        <w:t>lp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icti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0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tics.</w:t>
      </w:r>
    </w:p>
    <w:p w:rsidR="002373D7" w:rsidRDefault="002373D7">
      <w:pPr>
        <w:spacing w:before="1" w:line="280" w:lineRule="exact"/>
        <w:rPr>
          <w:sz w:val="28"/>
          <w:szCs w:val="28"/>
        </w:rPr>
      </w:pPr>
    </w:p>
    <w:p w:rsidR="002373D7" w:rsidRDefault="00571838">
      <w:pPr>
        <w:ind w:left="100" w:right="736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before="3" w:line="280" w:lineRule="exact"/>
        <w:rPr>
          <w:sz w:val="28"/>
          <w:szCs w:val="28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nn</w:t>
      </w:r>
      <w:r>
        <w:rPr>
          <w:rFonts w:ascii="Arial" w:eastAsia="Arial" w:hAnsi="Arial" w:cs="Arial"/>
          <w:sz w:val="24"/>
          <w:szCs w:val="24"/>
        </w:rPr>
        <w:t>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ity</w:t>
      </w:r>
    </w:p>
    <w:p w:rsidR="002373D7" w:rsidRDefault="00571838">
      <w:pPr>
        <w:spacing w:line="280" w:lineRule="exact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Deli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er</w:t>
      </w:r>
      <w:r>
        <w:rPr>
          <w:rFonts w:ascii="Arial" w:eastAsia="Arial" w:hAnsi="Arial" w:cs="Arial"/>
          <w:position w:val="-1"/>
          <w:sz w:val="24"/>
          <w:szCs w:val="24"/>
        </w:rPr>
        <w:t>y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</w:t>
      </w:r>
      <w:r>
        <w:rPr>
          <w:rFonts w:ascii="Arial" w:eastAsia="Arial" w:hAnsi="Arial" w:cs="Arial"/>
          <w:position w:val="-1"/>
          <w:sz w:val="24"/>
          <w:szCs w:val="24"/>
        </w:rPr>
        <w:t>la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nn</w:t>
      </w:r>
      <w:r>
        <w:rPr>
          <w:rFonts w:ascii="Arial" w:eastAsia="Arial" w:hAnsi="Arial" w:cs="Arial"/>
          <w:position w:val="-1"/>
          <w:sz w:val="24"/>
          <w:szCs w:val="24"/>
        </w:rPr>
        <w:t>ing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ba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o</w:t>
      </w:r>
      <w:r>
        <w:rPr>
          <w:rFonts w:ascii="Arial" w:eastAsia="Arial" w:hAnsi="Arial" w:cs="Arial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h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B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rfor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ma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ce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m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he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ann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(O</w:t>
      </w:r>
      <w:r>
        <w:rPr>
          <w:rFonts w:ascii="Arial" w:eastAsia="Arial" w:hAnsi="Arial" w:cs="Arial"/>
          <w:spacing w:val="4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ssl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-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ree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s)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Failure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571838">
      <w:pPr>
        <w:spacing w:line="280" w:lineRule="exact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100</w:t>
      </w:r>
      <w:r>
        <w:rPr>
          <w:rFonts w:ascii="Arial" w:eastAsia="Arial" w:hAnsi="Arial" w:cs="Arial"/>
          <w:position w:val="-1"/>
          <w:sz w:val="24"/>
          <w:szCs w:val="24"/>
        </w:rPr>
        <w:t>%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Uti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l</w:t>
      </w:r>
      <w:r>
        <w:rPr>
          <w:rFonts w:ascii="Arial" w:eastAsia="Arial" w:hAnsi="Arial" w:cs="Arial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z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ti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4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f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h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ts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Cost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tu</w:t>
      </w:r>
      <w:r>
        <w:rPr>
          <w:rFonts w:ascii="Arial" w:eastAsia="Arial" w:hAnsi="Arial" w:cs="Arial"/>
          <w:sz w:val="24"/>
          <w:szCs w:val="24"/>
        </w:rPr>
        <w:t xml:space="preserve">rn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ts</w:t>
      </w:r>
    </w:p>
    <w:p w:rsidR="002373D7" w:rsidRDefault="002373D7">
      <w:pPr>
        <w:spacing w:before="19" w:line="260" w:lineRule="exact"/>
        <w:rPr>
          <w:sz w:val="26"/>
          <w:szCs w:val="26"/>
        </w:rPr>
      </w:pPr>
    </w:p>
    <w:p w:rsidR="002373D7" w:rsidRDefault="00571838">
      <w:pPr>
        <w:ind w:left="100" w:right="5998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3.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Fun</w:t>
      </w:r>
      <w:r>
        <w:rPr>
          <w:rFonts w:ascii="Arial" w:eastAsia="Arial" w:hAnsi="Arial" w:cs="Arial"/>
          <w:b/>
          <w:sz w:val="28"/>
          <w:szCs w:val="28"/>
        </w:rPr>
        <w:t>ct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on</w:t>
      </w:r>
      <w:r>
        <w:rPr>
          <w:rFonts w:ascii="Arial" w:eastAsia="Arial" w:hAnsi="Arial" w:cs="Arial"/>
          <w:b/>
          <w:sz w:val="28"/>
          <w:szCs w:val="28"/>
        </w:rPr>
        <w:t>al</w:t>
      </w:r>
      <w:r>
        <w:rPr>
          <w:rFonts w:ascii="Arial" w:eastAsia="Arial" w:hAnsi="Arial" w:cs="Arial"/>
          <w:b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qu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eme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t</w:t>
      </w:r>
    </w:p>
    <w:p w:rsidR="002373D7" w:rsidRDefault="002373D7">
      <w:pPr>
        <w:spacing w:before="1" w:line="280" w:lineRule="exact"/>
        <w:rPr>
          <w:sz w:val="28"/>
          <w:szCs w:val="28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rce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UiP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th</w:t>
      </w:r>
      <w:proofErr w:type="spellEnd"/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t’s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rce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UiP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th</w:t>
      </w:r>
      <w:proofErr w:type="spellEnd"/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t’s 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571838">
      <w:pPr>
        <w:spacing w:line="280" w:lineRule="exact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Da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t</w:t>
      </w:r>
      <w:r>
        <w:rPr>
          <w:rFonts w:ascii="Arial" w:eastAsia="Arial" w:hAnsi="Arial" w:cs="Arial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S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ra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g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Pro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c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ssing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1"/>
          <w:sz w:val="24"/>
          <w:szCs w:val="24"/>
        </w:rPr>
        <w:t>nne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ith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ion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trics</w:t>
      </w:r>
    </w:p>
    <w:p w:rsidR="002373D7" w:rsidRDefault="00571838">
      <w:pPr>
        <w:spacing w:before="2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sing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4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oo</w:t>
      </w:r>
      <w:r>
        <w:rPr>
          <w:rFonts w:ascii="Arial" w:eastAsia="Arial" w:hAnsi="Arial" w:cs="Arial"/>
          <w:sz w:val="24"/>
          <w:szCs w:val="24"/>
        </w:rPr>
        <w:t>l</w:t>
      </w:r>
    </w:p>
    <w:p w:rsidR="002373D7" w:rsidRDefault="00571838">
      <w:pPr>
        <w:spacing w:line="280" w:lineRule="exact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Co</w:t>
      </w:r>
      <w:r>
        <w:rPr>
          <w:rFonts w:ascii="Arial" w:eastAsia="Arial" w:hAnsi="Arial" w:cs="Arial"/>
          <w:spacing w:val="2"/>
          <w:position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hen</w:t>
      </w:r>
      <w:r>
        <w:rPr>
          <w:rFonts w:ascii="Arial" w:eastAsia="Arial" w:hAnsi="Arial" w:cs="Arial"/>
          <w:position w:val="-1"/>
          <w:sz w:val="24"/>
          <w:szCs w:val="24"/>
        </w:rPr>
        <w:t>si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v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scr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</w:t>
      </w:r>
      <w:r>
        <w:rPr>
          <w:rFonts w:ascii="Arial" w:eastAsia="Arial" w:hAnsi="Arial" w:cs="Arial"/>
          <w:position w:val="-1"/>
          <w:sz w:val="24"/>
          <w:szCs w:val="24"/>
        </w:rPr>
        <w:t>ti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on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f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a</w:t>
      </w:r>
      <w:r>
        <w:rPr>
          <w:rFonts w:ascii="Arial" w:eastAsia="Arial" w:hAnsi="Arial" w:cs="Arial"/>
          <w:position w:val="-1"/>
          <w:sz w:val="24"/>
          <w:szCs w:val="24"/>
        </w:rPr>
        <w:t>ll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th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u</w:t>
      </w:r>
      <w:r>
        <w:rPr>
          <w:rFonts w:ascii="Arial" w:eastAsia="Arial" w:hAnsi="Arial" w:cs="Arial"/>
          <w:position w:val="-1"/>
          <w:sz w:val="24"/>
          <w:szCs w:val="24"/>
        </w:rPr>
        <w:t>se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c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</w:p>
    <w:p w:rsidR="002373D7" w:rsidRDefault="002373D7">
      <w:pPr>
        <w:spacing w:before="2" w:line="280" w:lineRule="exact"/>
        <w:rPr>
          <w:sz w:val="28"/>
          <w:szCs w:val="28"/>
        </w:rPr>
      </w:pPr>
    </w:p>
    <w:p w:rsidR="002373D7" w:rsidRDefault="00571838">
      <w:pPr>
        <w:ind w:left="100" w:right="6076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4.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pacing w:val="-1"/>
          <w:sz w:val="28"/>
          <w:szCs w:val="28"/>
        </w:rPr>
        <w:t>o</w:t>
      </w:r>
      <w:r>
        <w:rPr>
          <w:rFonts w:ascii="Arial" w:eastAsia="Arial" w:hAnsi="Arial" w:cs="Arial"/>
          <w:b/>
          <w:sz w:val="28"/>
          <w:szCs w:val="28"/>
        </w:rPr>
        <w:t>f</w:t>
      </w:r>
      <w:r>
        <w:rPr>
          <w:rFonts w:ascii="Arial" w:eastAsia="Arial" w:hAnsi="Arial" w:cs="Arial"/>
          <w:b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spacing w:val="4"/>
          <w:sz w:val="28"/>
          <w:szCs w:val="28"/>
        </w:rPr>
        <w:t>w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R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qu</w:t>
      </w:r>
      <w:r>
        <w:rPr>
          <w:rFonts w:ascii="Arial" w:eastAsia="Arial" w:hAnsi="Arial" w:cs="Arial"/>
          <w:b/>
          <w:spacing w:val="1"/>
          <w:sz w:val="28"/>
          <w:szCs w:val="28"/>
        </w:rPr>
        <w:t>ir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>me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ts</w:t>
      </w:r>
    </w:p>
    <w:p w:rsidR="002373D7" w:rsidRDefault="002373D7">
      <w:pPr>
        <w:spacing w:before="7" w:line="100" w:lineRule="exact"/>
        <w:rPr>
          <w:sz w:val="11"/>
          <w:szCs w:val="11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2"/>
        <w:gridCol w:w="2093"/>
        <w:gridCol w:w="1985"/>
        <w:gridCol w:w="4287"/>
      </w:tblGrid>
      <w:tr w:rsidR="002373D7">
        <w:trPr>
          <w:trHeight w:hRule="exact" w:val="276"/>
        </w:trPr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2373D7" w:rsidRDefault="00571838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rp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</w:tc>
        <w:tc>
          <w:tcPr>
            <w:tcW w:w="4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w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lo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L</w:t>
            </w:r>
            <w:r>
              <w:rPr>
                <w:rFonts w:ascii="Arial" w:eastAsia="Arial" w:hAnsi="Arial" w:cs="Arial"/>
                <w:sz w:val="24"/>
                <w:szCs w:val="24"/>
              </w:rPr>
              <w:t>ink</w:t>
            </w:r>
          </w:p>
        </w:tc>
      </w:tr>
      <w:tr w:rsidR="002373D7">
        <w:trPr>
          <w:trHeight w:hRule="exact" w:val="567"/>
        </w:trPr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9" w:line="120" w:lineRule="exact"/>
              <w:rPr>
                <w:sz w:val="13"/>
                <w:szCs w:val="13"/>
              </w:rPr>
            </w:pPr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1.</w:t>
            </w:r>
          </w:p>
        </w:tc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ho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  <w:p w:rsidR="002373D7" w:rsidRDefault="00571838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before="4" w:line="260" w:lineRule="exact"/>
              <w:ind w:left="102" w:right="150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rt .js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proofErr w:type="gramEnd"/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o csv</w:t>
            </w:r>
          </w:p>
        </w:tc>
        <w:tc>
          <w:tcPr>
            <w:tcW w:w="4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tabs>
                <w:tab w:val="left" w:pos="3980"/>
              </w:tabs>
              <w:spacing w:line="22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position w:val="-5"/>
                <w:sz w:val="24"/>
                <w:szCs w:val="24"/>
                <w:u w:val="single" w:color="0000FF"/>
              </w:rPr>
              <w:t xml:space="preserve"> </w:t>
            </w:r>
            <w:r>
              <w:rPr>
                <w:rFonts w:ascii="Arial" w:eastAsia="Arial" w:hAnsi="Arial" w:cs="Arial"/>
                <w:position w:val="-5"/>
                <w:sz w:val="24"/>
                <w:szCs w:val="24"/>
                <w:u w:val="single" w:color="0000FF"/>
              </w:rPr>
              <w:tab/>
            </w:r>
          </w:p>
          <w:p w:rsidR="002373D7" w:rsidRDefault="00571838">
            <w:pPr>
              <w:spacing w:line="18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hyperlink r:id="rId16"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h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t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tp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pacing w:val="-2"/>
                  <w:position w:val="1"/>
                  <w:sz w:val="24"/>
                  <w:szCs w:val="24"/>
                </w:rPr>
                <w:t>: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-1"/>
                  <w:position w:val="1"/>
                  <w:sz w:val="24"/>
                  <w:szCs w:val="24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-3"/>
                  <w:position w:val="1"/>
                  <w:sz w:val="24"/>
                  <w:szCs w:val="24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.c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on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ti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nu</w:t>
              </w:r>
              <w:r>
                <w:rPr>
                  <w:rFonts w:ascii="Arial" w:eastAsia="Arial" w:hAnsi="Arial" w:cs="Arial"/>
                  <w:color w:val="0000FF"/>
                  <w:spacing w:val="-1"/>
                  <w:position w:val="1"/>
                  <w:sz w:val="24"/>
                  <w:szCs w:val="24"/>
                </w:rPr>
                <w:t>um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.i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o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do</w:t>
              </w:r>
              <w:r>
                <w:rPr>
                  <w:rFonts w:ascii="Arial" w:eastAsia="Arial" w:hAnsi="Arial" w:cs="Arial"/>
                  <w:color w:val="0000FF"/>
                  <w:spacing w:val="-3"/>
                  <w:position w:val="1"/>
                  <w:sz w:val="24"/>
                  <w:szCs w:val="24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n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lo</w:t>
              </w:r>
              <w:r>
                <w:rPr>
                  <w:rFonts w:ascii="Arial" w:eastAsia="Arial" w:hAnsi="Arial" w:cs="Arial"/>
                  <w:color w:val="0000FF"/>
                  <w:spacing w:val="1"/>
                  <w:position w:val="1"/>
                  <w:sz w:val="24"/>
                  <w:szCs w:val="24"/>
                </w:rPr>
                <w:t>ad</w:t>
              </w:r>
              <w:r>
                <w:rPr>
                  <w:rFonts w:ascii="Arial" w:eastAsia="Arial" w:hAnsi="Arial" w:cs="Arial"/>
                  <w:color w:val="0000FF"/>
                  <w:position w:val="1"/>
                  <w:sz w:val="24"/>
                  <w:szCs w:val="24"/>
                </w:rPr>
                <w:t>s</w:t>
              </w:r>
            </w:hyperlink>
          </w:p>
        </w:tc>
      </w:tr>
      <w:tr w:rsidR="002373D7">
        <w:trPr>
          <w:trHeight w:hRule="exact" w:val="562"/>
        </w:trPr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4" w:line="120" w:lineRule="exact"/>
              <w:rPr>
                <w:sz w:val="13"/>
                <w:szCs w:val="13"/>
              </w:rPr>
            </w:pPr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2.</w:t>
            </w:r>
          </w:p>
        </w:tc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SQL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 2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01</w:t>
            </w: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  <w:p w:rsidR="002373D7" w:rsidRDefault="00571838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ress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ed</w:t>
            </w:r>
            <w:r>
              <w:rPr>
                <w:rFonts w:ascii="Arial" w:eastAsia="Arial" w:hAnsi="Arial" w:cs="Arial"/>
                <w:sz w:val="24"/>
                <w:szCs w:val="24"/>
              </w:rPr>
              <w:t>ition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an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Proc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ssing</w:t>
            </w:r>
          </w:p>
        </w:tc>
        <w:tc>
          <w:tcPr>
            <w:tcW w:w="4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hyperlink r:id="rId17"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tp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: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-3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eastAsia="Arial" w:hAnsi="Arial" w:cs="Arial"/>
                  <w:color w:val="0000FF"/>
                  <w:spacing w:val="2"/>
                  <w:sz w:val="24"/>
                  <w:szCs w:val="24"/>
                  <w:u w:val="single" w:color="0000FF"/>
                </w:rPr>
                <w:t>m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ic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r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eastAsia="Arial" w:hAnsi="Arial" w:cs="Arial"/>
                  <w:color w:val="0000FF"/>
                  <w:spacing w:val="3"/>
                  <w:sz w:val="24"/>
                  <w:szCs w:val="24"/>
                  <w:u w:val="single" w:color="0000FF"/>
                </w:rPr>
                <w:t>f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om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Arial" w:eastAsia="Arial" w:hAnsi="Arial" w:cs="Arial"/>
                  <w:color w:val="0000FF"/>
                  <w:spacing w:val="4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-</w:t>
              </w:r>
            </w:hyperlink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hyperlink r:id="rId18">
              <w:proofErr w:type="spellStart"/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g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b</w:t>
              </w:r>
              <w:proofErr w:type="spellEnd"/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do</w:t>
              </w:r>
              <w:r>
                <w:rPr>
                  <w:rFonts w:ascii="Arial" w:eastAsia="Arial" w:hAnsi="Arial" w:cs="Arial"/>
                  <w:color w:val="0000FF"/>
                  <w:spacing w:val="-3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lo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ad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/</w:t>
              </w:r>
              <w:proofErr w:type="spellStart"/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a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l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a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x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?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id</w:t>
              </w:r>
              <w:proofErr w:type="spellEnd"/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=2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906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2</w:t>
              </w:r>
            </w:hyperlink>
          </w:p>
        </w:tc>
      </w:tr>
      <w:tr w:rsidR="002373D7">
        <w:trPr>
          <w:trHeight w:hRule="exact" w:val="564"/>
        </w:trPr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4" w:line="120" w:lineRule="exact"/>
              <w:rPr>
                <w:sz w:val="13"/>
                <w:szCs w:val="13"/>
              </w:rPr>
            </w:pPr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3.</w:t>
            </w:r>
          </w:p>
        </w:tc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4" w:line="120" w:lineRule="exact"/>
              <w:rPr>
                <w:sz w:val="13"/>
                <w:szCs w:val="13"/>
              </w:rPr>
            </w:pPr>
          </w:p>
          <w:p w:rsidR="002373D7" w:rsidRDefault="00571838">
            <w:pPr>
              <w:ind w:left="10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au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Visu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ti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4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hyperlink r:id="rId19"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h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tp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: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pacing w:val="-3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tab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le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au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Arial" w:eastAsia="Arial" w:hAnsi="Arial" w:cs="Arial"/>
                  <w:color w:val="0000FF"/>
                  <w:spacing w:val="-1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m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p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r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du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ct</w:t>
              </w:r>
              <w:r>
                <w:rPr>
                  <w:rFonts w:ascii="Arial" w:eastAsia="Arial" w:hAnsi="Arial" w:cs="Arial"/>
                  <w:color w:val="0000FF"/>
                  <w:spacing w:val="-2"/>
                  <w:sz w:val="24"/>
                  <w:szCs w:val="24"/>
                  <w:u w:val="single" w:color="0000FF"/>
                </w:rPr>
                <w:t>s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/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de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s</w:t>
              </w:r>
            </w:hyperlink>
          </w:p>
          <w:p w:rsidR="002373D7" w:rsidRDefault="00571838">
            <w:pPr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hyperlink r:id="rId20">
              <w:proofErr w:type="spellStart"/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kt</w:t>
              </w:r>
              <w:r>
                <w:rPr>
                  <w:rFonts w:ascii="Arial" w:eastAsia="Arial" w:hAnsi="Arial" w:cs="Arial"/>
                  <w:color w:val="0000FF"/>
                  <w:spacing w:val="1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Arial" w:eastAsia="Arial" w:hAnsi="Arial" w:cs="Arial"/>
                  <w:color w:val="0000FF"/>
                  <w:sz w:val="24"/>
                  <w:szCs w:val="24"/>
                  <w:u w:val="single" w:color="0000FF"/>
                </w:rPr>
                <w:t>p</w:t>
              </w:r>
              <w:proofErr w:type="spellEnd"/>
            </w:hyperlink>
          </w:p>
        </w:tc>
      </w:tr>
    </w:tbl>
    <w:p w:rsidR="002373D7" w:rsidRDefault="002373D7">
      <w:pPr>
        <w:sectPr w:rsidR="002373D7">
          <w:pgSz w:w="11920" w:h="16840"/>
          <w:pgMar w:top="600" w:right="860" w:bottom="280" w:left="1340" w:header="0" w:footer="921" w:gutter="0"/>
          <w:cols w:space="720"/>
        </w:sectPr>
      </w:pPr>
    </w:p>
    <w:p w:rsidR="002373D7" w:rsidRDefault="002373D7">
      <w:pPr>
        <w:spacing w:before="91"/>
        <w:ind w:left="3023"/>
      </w:pPr>
    </w:p>
    <w:p w:rsidR="008751DE" w:rsidRDefault="008751DE">
      <w:pPr>
        <w:spacing w:before="91"/>
        <w:ind w:left="3023"/>
      </w:pPr>
    </w:p>
    <w:p w:rsidR="008751DE" w:rsidRDefault="008751DE">
      <w:pPr>
        <w:spacing w:before="91"/>
        <w:ind w:left="3023"/>
      </w:pPr>
    </w:p>
    <w:p w:rsidR="008751DE" w:rsidRDefault="008751DE">
      <w:pPr>
        <w:spacing w:before="91"/>
        <w:ind w:left="3023"/>
      </w:pPr>
    </w:p>
    <w:p w:rsidR="002373D7" w:rsidRDefault="00571838">
      <w:pPr>
        <w:spacing w:before="8"/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5.</w:t>
      </w:r>
      <w:r>
        <w:rPr>
          <w:rFonts w:ascii="Arial" w:eastAsia="Arial" w:hAnsi="Arial" w:cs="Arial"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4"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>p</w:t>
      </w:r>
      <w:r>
        <w:rPr>
          <w:rFonts w:ascii="Arial" w:eastAsia="Arial" w:hAnsi="Arial" w:cs="Arial"/>
          <w:b/>
          <w:spacing w:val="-1"/>
          <w:sz w:val="28"/>
          <w:szCs w:val="28"/>
        </w:rPr>
        <w:t>p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pacing w:val="-1"/>
          <w:sz w:val="28"/>
          <w:szCs w:val="28"/>
        </w:rPr>
        <w:t>o</w:t>
      </w:r>
      <w:r>
        <w:rPr>
          <w:rFonts w:ascii="Arial" w:eastAsia="Arial" w:hAnsi="Arial" w:cs="Arial"/>
          <w:b/>
          <w:sz w:val="28"/>
          <w:szCs w:val="28"/>
        </w:rPr>
        <w:t>ach</w:t>
      </w:r>
    </w:p>
    <w:p w:rsidR="002373D7" w:rsidRDefault="002373D7">
      <w:pPr>
        <w:spacing w:before="9" w:line="100" w:lineRule="exact"/>
        <w:rPr>
          <w:sz w:val="11"/>
          <w:szCs w:val="11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.1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Desi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ink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ch</w:t>
      </w:r>
    </w:p>
    <w:p w:rsidR="002373D7" w:rsidRDefault="002373D7">
      <w:pPr>
        <w:spacing w:before="4" w:line="120" w:lineRule="exact"/>
        <w:rPr>
          <w:sz w:val="12"/>
          <w:szCs w:val="12"/>
        </w:rPr>
      </w:pPr>
    </w:p>
    <w:p w:rsidR="002373D7" w:rsidRDefault="00571838">
      <w:pPr>
        <w:ind w:left="4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1.5pt;height:209pt">
            <v:imagedata r:id="rId21" o:title=""/>
          </v:shape>
        </w:pict>
      </w:r>
    </w:p>
    <w:p w:rsidR="002373D7" w:rsidRDefault="00571838">
      <w:pPr>
        <w:spacing w:before="81" w:line="300" w:lineRule="exact"/>
        <w:ind w:left="3211"/>
        <w:rPr>
          <w:rFonts w:ascii="Arial" w:eastAsia="Arial" w:hAnsi="Arial" w:cs="Arial"/>
          <w:sz w:val="24"/>
          <w:szCs w:val="24"/>
        </w:rPr>
      </w:pPr>
      <w:r>
        <w:pict>
          <v:group id="_x0000_s1172" style="position:absolute;left:0;text-align:left;margin-left:163.55pt;margin-top:47.5pt;width:78.5pt;height:66.8pt;z-index:-1473;mso-position-horizontal-relative:page" coordorigin="3271,950" coordsize="1570,1336">
            <v:shape id="_x0000_s1174" style="position:absolute;left:3291;top:970;width:1270;height:816" coordorigin="3291,970" coordsize="1270,816" path="m3291,1052r,652l3292,1722r21,38l3350,1783r22,3l4479,1786r56,-22l4557,1727r4,-23l4561,1052r-23,-56l4501,973r-22,-3l3372,970r-56,22l3294,1029r-3,23xe" fillcolor="#685dab" stroked="f">
              <v:path arrowok="t"/>
            </v:shape>
            <v:shape id="_x0000_s1173" style="position:absolute;left:3551;top:1778;width:1270;height:487" coordorigin="3551,1778" coordsize="1270,487" path="m3551,1827r5,-21l3569,1789r20,-9l3599,1778r1173,l4794,1784r16,13l4820,1817r1,10l4821,2217r-5,22l4802,2256r-20,9l4772,2266r-1173,l3578,2261r-17,-14l3552,2227r-1,-10l3551,1827xe" filled="f" strokecolor="#685dab" strokeweight="2pt">
              <v:path arrowok="t"/>
            </v:shape>
            <w10:wrap anchorx="page"/>
          </v:group>
        </w:pict>
      </w:r>
      <w:r>
        <w:pict>
          <v:group id="_x0000_s1170" style="position:absolute;left:0;text-align:left;margin-left:237.65pt;margin-top:53.3pt;width:20.4pt;height:15.8pt;z-index:-1472;mso-position-horizontal-relative:page" coordorigin="4753,1066" coordsize="408,316">
            <v:shape id="_x0000_s1171" style="position:absolute;left:4753;top:1066;width:408;height:316" coordorigin="4753,1066" coordsize="408,316" path="m5003,1319r,63l5161,1224,5003,1066r,63l4753,1129r,190l5003,1319xe" fillcolor="#5f5bad" stroked="f">
              <v:path arrowok="t"/>
            </v:shape>
            <w10:wrap anchorx="page"/>
          </v:group>
        </w:pict>
      </w:r>
      <w:r>
        <w:pict>
          <v:group id="_x0000_s1165" style="position:absolute;left:0;text-align:left;margin-left:265.55pt;margin-top:47.5pt;width:78.5pt;height:66.8pt;z-index:-1471;mso-position-horizontal-relative:page" coordorigin="5311,950" coordsize="1570,1336">
            <v:shape id="_x0000_s1169" style="position:absolute;left:5331;top:970;width:1270;height:816" coordorigin="5331,970" coordsize="1270,816" path="m5331,1052r,652l5333,1722r20,38l5390,1783r22,3l6519,1786r56,-22l6598,1727r3,-23l6601,1052r-22,-56l6542,973r-23,-3l5412,970r-56,22l5334,1029r-3,23xe" fillcolor="#00af50" stroked="f">
              <v:path arrowok="t"/>
            </v:shape>
            <v:shape id="_x0000_s1168" style="position:absolute;left:5331;top:970;width:1270;height:816" coordorigin="5331,970" coordsize="1270,816" path="m5331,1052r12,-43l5374,980r38,-10l6519,970r43,12l6591,1014r10,38l6601,1704r-12,43l6557,1777r-38,9l5412,1786r-42,-12l5340,1743r-9,-39l5331,1052xe" filled="f" strokecolor="#00af50" strokeweight="2pt">
              <v:path arrowok="t"/>
            </v:shape>
            <v:shape id="_x0000_s1167" style="position:absolute;left:5591;top:1778;width:1270;height:487" coordorigin="5591,1778" coordsize="1270,487" path="m5591,1827r,390l5592,2227r9,20l5618,2261r22,5l6812,2266r10,-1l6842,2256r14,-17l6861,2217r,-390l6860,1817r-9,-20l6834,1784r-22,-6l5640,1778r-11,2l5610,1789r-14,17l5591,1827xe" stroked="f">
              <v:path arrowok="t"/>
            </v:shape>
            <v:shape id="_x0000_s1166" style="position:absolute;left:5591;top:1778;width:1270;height:487" coordorigin="5591,1778" coordsize="1270,487" path="m5591,1827r5,-21l5610,1789r19,-9l5640,1778r1172,l6834,1784r17,13l6860,1817r1,10l6861,2217r-5,22l6842,2256r-20,9l6812,2266r-1172,l5618,2261r-17,-14l5592,2227r-1,-10l5591,1827xe" filled="f" strokecolor="#5667b4" strokeweight="2pt">
              <v:path arrowok="t"/>
            </v:shape>
            <w10:wrap anchorx="page"/>
          </v:group>
        </w:pict>
      </w:r>
      <w:r>
        <w:pict>
          <v:group id="_x0000_s1163" style="position:absolute;left:0;text-align:left;margin-left:339.65pt;margin-top:53.3pt;width:20.4pt;height:15.8pt;z-index:-1470;mso-position-horizontal-relative:page" coordorigin="6793,1066" coordsize="408,316">
            <v:shape id="_x0000_s1164" style="position:absolute;left:6793;top:1066;width:408;height:316" coordorigin="6793,1066" coordsize="408,316" path="m7043,1319r,63l7202,1224,7043,1066r,63l6793,1129r,190l7043,1319xe" fillcolor="#5279b9" stroked="f">
              <v:path arrowok="t"/>
            </v:shape>
            <w10:wrap anchorx="page"/>
          </v:group>
        </w:pict>
      </w:r>
      <w:r>
        <w:pict>
          <v:group id="_x0000_s1158" style="position:absolute;left:0;text-align:left;margin-left:367.55pt;margin-top:47.5pt;width:78.5pt;height:66.8pt;z-index:-1469;mso-position-horizontal-relative:page" coordorigin="7351,950" coordsize="1570,1336">
            <v:shape id="_x0000_s1162" style="position:absolute;left:7371;top:970;width:1270;height:816" coordorigin="7371,970" coordsize="1270,816" path="m7371,1052r,652l7373,1722r20,38l7430,1783r23,3l8559,1786r56,-22l8638,1727r3,-23l8641,1052r-22,-56l8582,973r-23,-3l7453,970r-56,22l7374,1029r-3,23xe" fillcolor="#1f487c" stroked="f">
              <v:path arrowok="t"/>
            </v:shape>
            <v:shape id="_x0000_s1161" style="position:absolute;left:7371;top:970;width:1270;height:816" coordorigin="7371,970" coordsize="1270,816" path="m7371,1052r12,-43l7414,980r39,-10l8559,970r43,12l8631,1014r10,38l8641,1704r-12,43l8598,1777r-39,9l7453,1786r-43,-12l7380,1743r-9,-39l7371,1052xe" filled="f" strokecolor="#1f487c" strokeweight="2pt">
              <v:path arrowok="t"/>
            </v:shape>
            <v:shape id="_x0000_s1160" style="position:absolute;left:7631;top:1778;width:1270;height:487" coordorigin="7631,1778" coordsize="1270,487" path="m7631,1827r,390l7632,2227r9,20l7658,2261r22,5l8852,2266r11,-1l8882,2256r14,-17l8901,2217r,-390l8900,1817r-9,-20l8874,1784r-22,-6l7680,1778r-10,2l7650,1789r-14,17l7631,1827xe" stroked="f">
              <v:path arrowok="t"/>
            </v:shape>
            <v:shape id="_x0000_s1159" style="position:absolute;left:7631;top:1778;width:1270;height:487" coordorigin="7631,1778" coordsize="1270,487" path="m7631,1827r5,-21l7650,1789r20,-9l7680,1778r1172,l8874,1784r17,13l8900,1817r1,10l8901,2217r-5,22l8882,2256r-19,9l8852,2266r-1172,l7658,2261r-17,-14l7632,2227r-1,-10l7631,1827xe" filled="f" strokecolor="#5185bc" strokeweight="2pt">
              <v:path arrowok="t"/>
            </v:shape>
            <w10:wrap anchorx="page"/>
          </v:group>
        </w:pict>
      </w:r>
      <w:r>
        <w:pict>
          <v:group id="_x0000_s1156" style="position:absolute;left:0;text-align:left;margin-left:441.7pt;margin-top:53.3pt;width:20.4pt;height:15.8pt;z-index:-1468;mso-position-horizontal-relative:page" coordorigin="8834,1066" coordsize="408,316">
            <v:shape id="_x0000_s1157" style="position:absolute;left:8834;top:1066;width:408;height:316" coordorigin="8834,1066" coordsize="408,316" path="m9084,1319r,63l9242,1224,9084,1066r,63l8834,1129r,190l9084,1319xe" fillcolor="#4aacc5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pacing w:val="2"/>
          <w:position w:val="-2"/>
          <w:sz w:val="24"/>
          <w:szCs w:val="24"/>
        </w:rPr>
        <w:t>T</w:t>
      </w:r>
      <w:r>
        <w:rPr>
          <w:rFonts w:ascii="Arial" w:eastAsia="Arial" w:hAnsi="Arial" w:cs="Arial"/>
          <w:position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>m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e</w:t>
      </w:r>
      <w:r>
        <w:rPr>
          <w:rFonts w:ascii="Arial" w:eastAsia="Arial" w:hAnsi="Arial" w:cs="Arial"/>
          <w:position w:val="-2"/>
          <w:sz w:val="24"/>
          <w:szCs w:val="24"/>
        </w:rPr>
        <w:t>l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n</w:t>
      </w:r>
      <w:r>
        <w:rPr>
          <w:rFonts w:ascii="Arial" w:eastAsia="Arial" w:hAnsi="Arial" w:cs="Arial"/>
          <w:position w:val="-2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u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u</w:t>
      </w:r>
      <w:r>
        <w:rPr>
          <w:rFonts w:ascii="Arial" w:eastAsia="Arial" w:hAnsi="Arial" w:cs="Arial"/>
          <w:position w:val="-2"/>
          <w:sz w:val="24"/>
          <w:szCs w:val="24"/>
        </w:rPr>
        <w:t>st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1</w:t>
      </w:r>
      <w:r>
        <w:rPr>
          <w:rFonts w:ascii="Arial" w:eastAsia="Arial" w:hAnsi="Arial" w:cs="Arial"/>
          <w:spacing w:val="3"/>
          <w:position w:val="-2"/>
          <w:sz w:val="24"/>
          <w:szCs w:val="24"/>
        </w:rPr>
        <w:t>0</w:t>
      </w:r>
      <w:proofErr w:type="spellStart"/>
      <w:r>
        <w:rPr>
          <w:rFonts w:ascii="Arial" w:eastAsia="Arial" w:hAnsi="Arial" w:cs="Arial"/>
          <w:spacing w:val="1"/>
          <w:position w:val="9"/>
          <w:sz w:val="16"/>
          <w:szCs w:val="16"/>
        </w:rPr>
        <w:t>t</w:t>
      </w:r>
      <w:r>
        <w:rPr>
          <w:rFonts w:ascii="Arial" w:eastAsia="Arial" w:hAnsi="Arial" w:cs="Arial"/>
          <w:position w:val="9"/>
          <w:sz w:val="16"/>
          <w:szCs w:val="16"/>
        </w:rPr>
        <w:t>h</w:t>
      </w:r>
      <w:proofErr w:type="spellEnd"/>
      <w:r>
        <w:rPr>
          <w:rFonts w:ascii="Arial" w:eastAsia="Arial" w:hAnsi="Arial" w:cs="Arial"/>
          <w:spacing w:val="20"/>
          <w:position w:val="9"/>
          <w:sz w:val="16"/>
          <w:szCs w:val="16"/>
        </w:rPr>
        <w:t xml:space="preserve"> </w:t>
      </w:r>
      <w:r>
        <w:rPr>
          <w:rFonts w:ascii="Arial" w:eastAsia="Arial" w:hAnsi="Arial" w:cs="Arial"/>
          <w:position w:val="-2"/>
          <w:sz w:val="24"/>
          <w:szCs w:val="24"/>
        </w:rPr>
        <w:t>to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28</w:t>
      </w:r>
      <w:proofErr w:type="spellStart"/>
      <w:r>
        <w:rPr>
          <w:rFonts w:ascii="Arial" w:eastAsia="Arial" w:hAnsi="Arial" w:cs="Arial"/>
          <w:spacing w:val="1"/>
          <w:position w:val="9"/>
          <w:sz w:val="16"/>
          <w:szCs w:val="16"/>
        </w:rPr>
        <w:t>t</w:t>
      </w:r>
      <w:r>
        <w:rPr>
          <w:rFonts w:ascii="Arial" w:eastAsia="Arial" w:hAnsi="Arial" w:cs="Arial"/>
          <w:position w:val="9"/>
          <w:sz w:val="16"/>
          <w:szCs w:val="16"/>
        </w:rPr>
        <w:t>h</w:t>
      </w:r>
      <w:proofErr w:type="spellEnd"/>
      <w:r>
        <w:rPr>
          <w:rFonts w:ascii="Arial" w:eastAsia="Arial" w:hAnsi="Arial" w:cs="Arial"/>
          <w:spacing w:val="20"/>
          <w:position w:val="9"/>
          <w:sz w:val="16"/>
          <w:szCs w:val="16"/>
        </w:rPr>
        <w:t xml:space="preserve"> 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2</w:t>
      </w:r>
      <w:r>
        <w:rPr>
          <w:rFonts w:ascii="Arial" w:eastAsia="Arial" w:hAnsi="Arial" w:cs="Arial"/>
          <w:spacing w:val="-1"/>
          <w:position w:val="-2"/>
          <w:sz w:val="24"/>
          <w:szCs w:val="24"/>
        </w:rPr>
        <w:t>0</w:t>
      </w:r>
      <w:r>
        <w:rPr>
          <w:rFonts w:ascii="Arial" w:eastAsia="Arial" w:hAnsi="Arial" w:cs="Arial"/>
          <w:spacing w:val="1"/>
          <w:position w:val="-2"/>
          <w:sz w:val="24"/>
          <w:szCs w:val="24"/>
        </w:rPr>
        <w:t>1</w:t>
      </w:r>
      <w:r>
        <w:rPr>
          <w:rFonts w:ascii="Arial" w:eastAsia="Arial" w:hAnsi="Arial" w:cs="Arial"/>
          <w:position w:val="-2"/>
          <w:sz w:val="24"/>
          <w:szCs w:val="24"/>
        </w:rPr>
        <w:t>8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8" w:line="260" w:lineRule="exact"/>
        <w:rPr>
          <w:sz w:val="26"/>
          <w:szCs w:val="26"/>
        </w:rPr>
        <w:sectPr w:rsidR="002373D7">
          <w:pgSz w:w="11920" w:h="16840"/>
          <w:pgMar w:top="600" w:right="1040" w:bottom="280" w:left="980" w:header="0" w:footer="921" w:gutter="0"/>
          <w:cols w:space="720"/>
        </w:sectPr>
      </w:pPr>
    </w:p>
    <w:p w:rsidR="002373D7" w:rsidRDefault="00571838">
      <w:pPr>
        <w:spacing w:before="11" w:line="280" w:lineRule="exact"/>
        <w:ind w:left="383" w:right="-56"/>
        <w:rPr>
          <w:rFonts w:ascii="Calibri" w:eastAsia="Calibri" w:hAnsi="Calibri" w:cs="Calibri"/>
          <w:sz w:val="24"/>
          <w:szCs w:val="24"/>
        </w:rPr>
      </w:pPr>
      <w:r>
        <w:pict>
          <v:group id="_x0000_s1154" style="position:absolute;left:0;text-align:left;margin-left:139.15pt;margin-top:.05pt;width:17.9pt;height:15.8pt;z-index:-1474;mso-position-horizontal-relative:page" coordorigin="2783,1" coordsize="358,316">
            <v:shape id="_x0000_s1155" style="position:absolute;left:2783;top:1;width:358;height:316" coordorigin="2783,1" coordsize="358,316" path="m2984,254r,63l3142,159,2984,1r,63l2783,64r,190l2984,254xe" fillcolor="#8063a1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i/>
          <w:sz w:val="24"/>
          <w:szCs w:val="24"/>
        </w:rPr>
        <w:t>Empa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z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</w:p>
    <w:p w:rsidR="002373D7" w:rsidRDefault="00571838">
      <w:pPr>
        <w:spacing w:before="11" w:line="280" w:lineRule="exact"/>
        <w:ind w:right="-5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i/>
          <w:color w:val="FFFFFF"/>
          <w:sz w:val="24"/>
          <w:szCs w:val="24"/>
        </w:rPr>
        <w:t>Def</w:t>
      </w:r>
      <w:r>
        <w:rPr>
          <w:rFonts w:ascii="Calibri" w:eastAsia="Calibri" w:hAnsi="Calibri" w:cs="Calibri"/>
          <w:b/>
          <w:i/>
          <w:color w:val="FFFFFF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color w:val="FFFFFF"/>
          <w:sz w:val="24"/>
          <w:szCs w:val="24"/>
        </w:rPr>
        <w:t>ne</w:t>
      </w:r>
    </w:p>
    <w:p w:rsidR="002373D7" w:rsidRDefault="00571838">
      <w:pPr>
        <w:spacing w:before="11" w:line="280" w:lineRule="exact"/>
        <w:ind w:right="-5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dea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</w:p>
    <w:p w:rsidR="002373D7" w:rsidRDefault="00571838">
      <w:pPr>
        <w:spacing w:before="11" w:line="280" w:lineRule="exact"/>
        <w:ind w:right="-5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i/>
          <w:color w:val="FFFFFF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color w:val="FFFFFF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color w:val="FFFFFF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color w:val="FFFFFF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color w:val="FFFFFF"/>
          <w:sz w:val="24"/>
          <w:szCs w:val="24"/>
        </w:rPr>
        <w:t>oty</w:t>
      </w:r>
      <w:r>
        <w:rPr>
          <w:rFonts w:ascii="Calibri" w:eastAsia="Calibri" w:hAnsi="Calibri" w:cs="Calibri"/>
          <w:b/>
          <w:i/>
          <w:color w:val="FFFFFF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color w:val="FFFFFF"/>
          <w:sz w:val="24"/>
          <w:szCs w:val="24"/>
        </w:rPr>
        <w:t>e</w:t>
      </w:r>
    </w:p>
    <w:p w:rsidR="002373D7" w:rsidRDefault="00571838">
      <w:pPr>
        <w:spacing w:before="11" w:line="280" w:lineRule="exact"/>
        <w:rPr>
          <w:rFonts w:ascii="Calibri" w:eastAsia="Calibri" w:hAnsi="Calibri" w:cs="Calibri"/>
          <w:sz w:val="24"/>
          <w:szCs w:val="24"/>
        </w:rPr>
        <w:sectPr w:rsidR="002373D7">
          <w:type w:val="continuous"/>
          <w:pgSz w:w="11920" w:h="16840"/>
          <w:pgMar w:top="600" w:right="1040" w:bottom="280" w:left="980" w:header="720" w:footer="720" w:gutter="0"/>
          <w:cols w:num="5" w:space="720" w:equalWidth="0">
            <w:col w:w="1430" w:space="1191"/>
            <w:col w:w="650" w:space="1397"/>
            <w:col w:w="637" w:space="1229"/>
            <w:col w:w="989" w:space="1347"/>
            <w:col w:w="1030"/>
          </w:cols>
        </w:sectPr>
      </w:pPr>
      <w:r>
        <w:br w:type="column"/>
      </w:r>
      <w:r>
        <w:rPr>
          <w:rFonts w:ascii="Calibri" w:eastAsia="Calibri" w:hAnsi="Calibri" w:cs="Calibri"/>
          <w:b/>
          <w:i/>
          <w:spacing w:val="-16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4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</w:p>
    <w:p w:rsidR="002373D7" w:rsidRDefault="002373D7">
      <w:pPr>
        <w:spacing w:before="9" w:line="100" w:lineRule="exact"/>
        <w:rPr>
          <w:sz w:val="10"/>
          <w:szCs w:val="10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  <w:sectPr w:rsidR="002373D7">
          <w:type w:val="continuous"/>
          <w:pgSz w:w="11920" w:h="16840"/>
          <w:pgMar w:top="600" w:right="1040" w:bottom="280" w:left="980" w:header="720" w:footer="720" w:gutter="0"/>
          <w:cols w:space="720"/>
        </w:sectPr>
      </w:pPr>
    </w:p>
    <w:p w:rsidR="002373D7" w:rsidRDefault="00571838">
      <w:pPr>
        <w:spacing w:before="16" w:line="260" w:lineRule="exact"/>
        <w:ind w:left="668" w:right="-53"/>
        <w:rPr>
          <w:rFonts w:ascii="Calibri" w:eastAsia="Calibri" w:hAnsi="Calibri" w:cs="Calibri"/>
          <w:sz w:val="22"/>
          <w:szCs w:val="22"/>
        </w:rPr>
      </w:pPr>
      <w:r>
        <w:pict>
          <v:group id="_x0000_s1151" style="position:absolute;left:0;text-align:left;margin-left:57.3pt;margin-top:-45.7pt;width:82.7pt;height:66.3pt;z-index:-1475;mso-position-horizontal-relative:page" coordorigin="1146,-914" coordsize="1654,1326">
            <v:shape id="_x0000_s1153" style="position:absolute;left:1156;top:-904;width:1458;height:816" coordorigin="1156,-904" coordsize="1458,816" path="m1156,-822r,652l1158,-152r37,52l1238,-88r1295,l2589,-110r25,-60l2614,-822r-22,-56l2533,-904r-1295,l1182,-882r-26,60xe" fillcolor="#ffc000" stroked="f">
              <v:path arrowok="t"/>
            </v:shape>
            <v:shape id="_x0000_s1152" style="position:absolute;left:1510;top:-96;width:1270;height:487" coordorigin="1510,-96" coordsize="1270,487" path="m1510,-47r6,-22l1529,-85r20,-10l1559,-96r1173,l2754,-91r16,14l2780,-57r1,10l2781,343r-5,22l2762,381r-20,10l2732,392r-1173,l1537,387r-16,-14l1512,353r-2,-10l1510,-47xe" filled="f" strokecolor="#8063a1" strokeweight="2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2"/>
          <w:szCs w:val="22"/>
        </w:rPr>
        <w:t>•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2373D7" w:rsidRDefault="00571838">
      <w:pPr>
        <w:spacing w:before="16" w:line="260" w:lineRule="exact"/>
        <w:ind w:right="-53"/>
        <w:rPr>
          <w:rFonts w:ascii="Calibri" w:eastAsia="Calibri" w:hAnsi="Calibri" w:cs="Calibri"/>
          <w:sz w:val="22"/>
          <w:szCs w:val="22"/>
        </w:rPr>
      </w:pPr>
      <w:r>
        <w:br w:type="column"/>
      </w:r>
      <w:r>
        <w:rPr>
          <w:rFonts w:ascii="Calibri" w:eastAsia="Calibri" w:hAnsi="Calibri" w:cs="Calibri"/>
          <w:sz w:val="22"/>
          <w:szCs w:val="22"/>
        </w:rPr>
        <w:t>•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-3</w:t>
      </w:r>
    </w:p>
    <w:p w:rsidR="002373D7" w:rsidRDefault="00571838">
      <w:pPr>
        <w:spacing w:before="16" w:line="260" w:lineRule="exact"/>
        <w:ind w:right="-53"/>
        <w:rPr>
          <w:rFonts w:ascii="Calibri" w:eastAsia="Calibri" w:hAnsi="Calibri" w:cs="Calibri"/>
          <w:sz w:val="22"/>
          <w:szCs w:val="22"/>
        </w:rPr>
      </w:pPr>
      <w:r>
        <w:br w:type="column"/>
      </w:r>
      <w:r>
        <w:rPr>
          <w:rFonts w:ascii="Calibri" w:eastAsia="Calibri" w:hAnsi="Calibri" w:cs="Calibri"/>
          <w:sz w:val="22"/>
          <w:szCs w:val="22"/>
        </w:rPr>
        <w:t>•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-7</w:t>
      </w:r>
    </w:p>
    <w:p w:rsidR="002373D7" w:rsidRDefault="00571838">
      <w:pPr>
        <w:spacing w:before="16" w:line="260" w:lineRule="exact"/>
        <w:ind w:right="-53"/>
        <w:rPr>
          <w:rFonts w:ascii="Calibri" w:eastAsia="Calibri" w:hAnsi="Calibri" w:cs="Calibri"/>
          <w:sz w:val="22"/>
          <w:szCs w:val="22"/>
        </w:rPr>
      </w:pPr>
      <w:r>
        <w:br w:type="column"/>
      </w:r>
      <w:r>
        <w:rPr>
          <w:rFonts w:ascii="Calibri" w:eastAsia="Calibri" w:hAnsi="Calibri" w:cs="Calibri"/>
          <w:sz w:val="22"/>
          <w:szCs w:val="22"/>
        </w:rPr>
        <w:t>•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1"/>
          <w:sz w:val="22"/>
          <w:szCs w:val="22"/>
        </w:rPr>
        <w:t>16</w:t>
      </w:r>
    </w:p>
    <w:p w:rsidR="002373D7" w:rsidRDefault="00571838">
      <w:pPr>
        <w:spacing w:before="16" w:line="260" w:lineRule="exact"/>
        <w:rPr>
          <w:rFonts w:ascii="Calibri" w:eastAsia="Calibri" w:hAnsi="Calibri" w:cs="Calibri"/>
          <w:sz w:val="22"/>
          <w:szCs w:val="22"/>
        </w:rPr>
        <w:sectPr w:rsidR="002373D7">
          <w:type w:val="continuous"/>
          <w:pgSz w:w="11920" w:h="16840"/>
          <w:pgMar w:top="600" w:right="1040" w:bottom="280" w:left="980" w:header="720" w:footer="720" w:gutter="0"/>
          <w:cols w:num="5" w:space="720" w:equalWidth="0">
            <w:col w:w="1282" w:space="1427"/>
            <w:col w:w="794" w:space="1247"/>
            <w:col w:w="794" w:space="1246"/>
            <w:col w:w="908" w:space="1064"/>
            <w:col w:w="1138"/>
          </w:cols>
        </w:sectPr>
      </w:pPr>
      <w:r>
        <w:br w:type="column"/>
      </w:r>
      <w:r>
        <w:rPr>
          <w:rFonts w:ascii="Calibri" w:eastAsia="Calibri" w:hAnsi="Calibri" w:cs="Calibri"/>
          <w:sz w:val="22"/>
          <w:szCs w:val="22"/>
        </w:rPr>
        <w:t>•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17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1"/>
          <w:sz w:val="22"/>
          <w:szCs w:val="22"/>
        </w:rPr>
        <w:t>18</w:t>
      </w:r>
    </w:p>
    <w:p w:rsidR="002373D7" w:rsidRDefault="00571838">
      <w:pPr>
        <w:spacing w:before="17" w:line="260" w:lineRule="exact"/>
        <w:rPr>
          <w:sz w:val="26"/>
          <w:szCs w:val="26"/>
        </w:rPr>
      </w:pPr>
      <w:r>
        <w:pict>
          <v:group id="_x0000_s1146" style="position:absolute;margin-left:23.95pt;margin-top:23.85pt;width:547.55pt;height:794.4pt;z-index:-1466;mso-position-horizontal-relative:page;mso-position-vertical-relative:page" coordorigin="479,477" coordsize="10951,15888">
            <v:shape id="_x0000_s1150" style="position:absolute;left:485;top:482;width:10939;height:0" coordorigin="485,482" coordsize="10939,0" path="m485,482r10939,e" filled="f" strokeweight=".34pt">
              <v:path arrowok="t"/>
            </v:shape>
            <v:shape id="_x0000_s1149" style="position:absolute;left:482;top:480;width:0;height:15881" coordorigin="482,480" coordsize="0,15881" path="m482,480r,15881e" filled="f" strokeweight=".34pt">
              <v:path arrowok="t"/>
            </v:shape>
            <v:shape id="_x0000_s1148" style="position:absolute;left:11426;top:480;width:0;height:15881" coordorigin="11426,480" coordsize="0,15881" path="m11426,480r,15881e" filled="f" strokeweight=".34pt">
              <v:path arrowok="t"/>
            </v:shape>
            <v:shape id="_x0000_s1147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  <w:r>
        <w:pict>
          <v:group id="_x0000_s1143" style="position:absolute;margin-left:469.55pt;margin-top:392.3pt;width:81.95pt;height:66.8pt;z-index:-1467;mso-position-horizontal-relative:page;mso-position-vertical-relative:page" coordorigin="9391,7846" coordsize="1639,1336">
            <v:shape id="_x0000_s1145" style="position:absolute;left:9411;top:7866;width:1270;height:816" coordorigin="9411,7866" coordsize="1270,816" path="m9411,7948r,652l9413,8618r20,38l9470,8679r23,3l10600,8682r56,-22l10678,8623r3,-23l10681,7948r-22,-56l10622,7869r-22,-3l9493,7866r-56,22l9414,7925r-3,23xe" fillcolor="red" stroked="f">
              <v:path arrowok="t"/>
            </v:shape>
            <v:shape id="_x0000_s1144" style="position:absolute;left:9602;top:8674;width:1408;height:487" coordorigin="9602,8674" coordsize="1408,487" path="m9602,8723r5,-22l9621,8685r20,-10l9651,8674r1311,l10984,8680r16,13l11010,8713r1,10l11011,9113r-5,22l10992,9151r-20,10l10962,9162r-1311,l9629,9157r-17,-14l9603,9123r-1,-10l9602,8723xe" filled="f" strokecolor="#4aacc5" strokeweight="2pt">
              <v:path arrowok="t"/>
            </v:shape>
            <w10:wrap anchorx="page" anchory="page"/>
          </v:group>
        </w:pict>
      </w:r>
    </w:p>
    <w:p w:rsidR="002373D7" w:rsidRDefault="00571838">
      <w:pPr>
        <w:spacing w:before="29"/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 w:right="3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ith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6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ll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proofErr w:type="gramEnd"/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boa</w:t>
      </w:r>
      <w:r>
        <w:rPr>
          <w:rFonts w:ascii="Arial" w:eastAsia="Arial" w:hAnsi="Arial" w:cs="Arial"/>
          <w:sz w:val="24"/>
          <w:szCs w:val="24"/>
        </w:rPr>
        <w:t>rds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inki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pha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 w:right="35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initi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hou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Sou</w:t>
      </w:r>
      <w:r>
        <w:rPr>
          <w:rFonts w:ascii="Arial" w:eastAsia="Arial" w:hAnsi="Arial" w:cs="Arial"/>
          <w:sz w:val="24"/>
          <w:szCs w:val="24"/>
        </w:rPr>
        <w:t>rc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How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w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w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pu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ed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te </w:t>
      </w:r>
      <w:r>
        <w:rPr>
          <w:rFonts w:ascii="Arial" w:eastAsia="Arial" w:hAnsi="Arial" w:cs="Arial"/>
          <w:spacing w:val="1"/>
          <w:sz w:val="24"/>
          <w:szCs w:val="24"/>
        </w:rPr>
        <w:t>pha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 w:right="36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ith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ltiple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ing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iou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 in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ct</w:t>
      </w:r>
      <w:proofErr w:type="gramEnd"/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</w:p>
    <w:p w:rsidR="002373D7" w:rsidRDefault="002373D7">
      <w:pPr>
        <w:spacing w:before="1" w:line="120" w:lineRule="exact"/>
        <w:rPr>
          <w:sz w:val="12"/>
          <w:szCs w:val="12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pha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 w:right="359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g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hboa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sing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4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rding 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UI</w:t>
      </w:r>
      <w:r>
        <w:rPr>
          <w:rFonts w:ascii="Arial" w:eastAsia="Arial" w:hAnsi="Arial" w:cs="Arial"/>
          <w:spacing w:val="1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UX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460" w:right="355"/>
        <w:rPr>
          <w:rFonts w:ascii="Arial" w:eastAsia="Arial" w:hAnsi="Arial" w:cs="Arial"/>
          <w:sz w:val="24"/>
          <w:szCs w:val="24"/>
        </w:rPr>
        <w:sectPr w:rsidR="002373D7">
          <w:type w:val="continuous"/>
          <w:pgSz w:w="11920" w:h="16840"/>
          <w:pgMar w:top="600" w:right="1040" w:bottom="280" w:left="980" w:header="720" w:footer="720" w:gutter="0"/>
          <w:cols w:space="720"/>
        </w:sectPr>
      </w:pP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ith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peop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th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1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hn</w:t>
      </w:r>
      <w:r>
        <w:rPr>
          <w:rFonts w:ascii="Arial" w:eastAsia="Arial" w:hAnsi="Arial" w:cs="Arial"/>
          <w:sz w:val="24"/>
          <w:szCs w:val="24"/>
        </w:rPr>
        <w:t>ical)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in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to</w:t>
      </w:r>
      <w:proofErr w:type="gramEnd"/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oa</w:t>
      </w:r>
      <w:r>
        <w:rPr>
          <w:rFonts w:ascii="Arial" w:eastAsia="Arial" w:hAnsi="Arial" w:cs="Arial"/>
          <w:sz w:val="24"/>
          <w:szCs w:val="24"/>
        </w:rPr>
        <w:t>rd.</w:t>
      </w:r>
    </w:p>
    <w:p w:rsidR="002373D7" w:rsidRDefault="002373D7">
      <w:pPr>
        <w:spacing w:before="91"/>
        <w:ind w:left="2663"/>
      </w:pPr>
    </w:p>
    <w:p w:rsidR="008751DE" w:rsidRDefault="008751DE">
      <w:pPr>
        <w:spacing w:before="91"/>
        <w:ind w:left="2663"/>
      </w:pPr>
    </w:p>
    <w:p w:rsidR="002373D7" w:rsidRDefault="00571838">
      <w:pPr>
        <w:spacing w:before="7" w:line="260" w:lineRule="exact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5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.2  </w:t>
      </w:r>
      <w:r>
        <w:rPr>
          <w:rFonts w:ascii="Arial" w:eastAsia="Arial" w:hAnsi="Arial" w:cs="Arial"/>
          <w:spacing w:val="4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pp</w:t>
      </w:r>
      <w:r>
        <w:rPr>
          <w:rFonts w:ascii="Arial" w:eastAsia="Arial" w:hAnsi="Arial" w:cs="Arial"/>
          <w:position w:val="-1"/>
          <w:sz w:val="24"/>
          <w:szCs w:val="24"/>
        </w:rPr>
        <w:t>l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i</w:t>
      </w:r>
      <w:r>
        <w:rPr>
          <w:rFonts w:ascii="Arial" w:eastAsia="Arial" w:hAnsi="Arial" w:cs="Arial"/>
          <w:position w:val="-1"/>
          <w:sz w:val="24"/>
          <w:szCs w:val="24"/>
        </w:rPr>
        <w:t>c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ti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u</w:t>
      </w:r>
      <w:r>
        <w:rPr>
          <w:rFonts w:ascii="Arial" w:eastAsia="Arial" w:hAnsi="Arial" w:cs="Arial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me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ts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4" w:line="280" w:lineRule="exact"/>
        <w:rPr>
          <w:sz w:val="28"/>
          <w:szCs w:val="28"/>
        </w:rPr>
        <w:sectPr w:rsidR="002373D7">
          <w:footerReference w:type="default" r:id="rId22"/>
          <w:pgSz w:w="11920" w:h="16840"/>
          <w:pgMar w:top="600" w:right="1340" w:bottom="280" w:left="1340" w:header="0" w:footer="0" w:gutter="0"/>
          <w:cols w:space="720"/>
        </w:sectPr>
      </w:pPr>
    </w:p>
    <w:p w:rsidR="002373D7" w:rsidRDefault="002373D7">
      <w:pPr>
        <w:spacing w:line="200" w:lineRule="exact"/>
      </w:pPr>
    </w:p>
    <w:p w:rsidR="002373D7" w:rsidRDefault="002373D7">
      <w:pPr>
        <w:spacing w:before="5" w:line="260" w:lineRule="exact"/>
        <w:rPr>
          <w:sz w:val="26"/>
          <w:szCs w:val="26"/>
        </w:rPr>
      </w:pPr>
    </w:p>
    <w:p w:rsidR="002373D7" w:rsidRDefault="00571838">
      <w:pPr>
        <w:ind w:left="287" w:right="-101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>•</w:t>
      </w:r>
      <w:r>
        <w:rPr>
          <w:rFonts w:ascii="Calibri" w:eastAsia="Calibri" w:hAnsi="Calibri" w:cs="Calibri"/>
          <w:spacing w:val="40"/>
          <w:sz w:val="44"/>
          <w:szCs w:val="44"/>
        </w:rPr>
        <w:t xml:space="preserve"> </w:t>
      </w:r>
      <w:proofErr w:type="spellStart"/>
      <w:r>
        <w:rPr>
          <w:rFonts w:ascii="Calibri" w:eastAsia="Calibri" w:hAnsi="Calibri" w:cs="Calibri"/>
          <w:sz w:val="44"/>
          <w:szCs w:val="44"/>
        </w:rPr>
        <w:t>U</w:t>
      </w:r>
      <w:r>
        <w:rPr>
          <w:rFonts w:ascii="Calibri" w:eastAsia="Calibri" w:hAnsi="Calibri" w:cs="Calibri"/>
          <w:spacing w:val="-1"/>
          <w:sz w:val="44"/>
          <w:szCs w:val="44"/>
        </w:rPr>
        <w:t>i</w:t>
      </w:r>
      <w:r>
        <w:rPr>
          <w:rFonts w:ascii="Calibri" w:eastAsia="Calibri" w:hAnsi="Calibri" w:cs="Calibri"/>
          <w:spacing w:val="-9"/>
          <w:sz w:val="44"/>
          <w:szCs w:val="44"/>
        </w:rPr>
        <w:t>P</w:t>
      </w:r>
      <w:r>
        <w:rPr>
          <w:rFonts w:ascii="Calibri" w:eastAsia="Calibri" w:hAnsi="Calibri" w:cs="Calibri"/>
          <w:spacing w:val="-4"/>
          <w:sz w:val="44"/>
          <w:szCs w:val="44"/>
        </w:rPr>
        <w:t>a</w:t>
      </w:r>
      <w:r>
        <w:rPr>
          <w:rFonts w:ascii="Calibri" w:eastAsia="Calibri" w:hAnsi="Calibri" w:cs="Calibri"/>
          <w:sz w:val="44"/>
          <w:szCs w:val="44"/>
        </w:rPr>
        <w:t>th</w:t>
      </w:r>
      <w:proofErr w:type="spellEnd"/>
      <w:r>
        <w:rPr>
          <w:rFonts w:ascii="Calibri" w:eastAsia="Calibri" w:hAnsi="Calibri" w:cs="Calibri"/>
          <w:spacing w:val="-9"/>
          <w:sz w:val="44"/>
          <w:szCs w:val="44"/>
        </w:rPr>
        <w:t xml:space="preserve"> </w:t>
      </w:r>
      <w:r>
        <w:rPr>
          <w:rFonts w:ascii="Calibri" w:eastAsia="Calibri" w:hAnsi="Calibri" w:cs="Calibri"/>
          <w:sz w:val="44"/>
          <w:szCs w:val="44"/>
        </w:rPr>
        <w:t>B</w:t>
      </w:r>
      <w:r>
        <w:rPr>
          <w:rFonts w:ascii="Calibri" w:eastAsia="Calibri" w:hAnsi="Calibri" w:cs="Calibri"/>
          <w:spacing w:val="2"/>
          <w:sz w:val="44"/>
          <w:szCs w:val="44"/>
        </w:rPr>
        <w:t>o</w:t>
      </w:r>
      <w:r>
        <w:rPr>
          <w:rFonts w:ascii="Calibri" w:eastAsia="Calibri" w:hAnsi="Calibri" w:cs="Calibri"/>
          <w:sz w:val="44"/>
          <w:szCs w:val="44"/>
        </w:rPr>
        <w:t>t</w:t>
      </w:r>
    </w:p>
    <w:p w:rsidR="002373D7" w:rsidRDefault="00571838">
      <w:pPr>
        <w:spacing w:line="480" w:lineRule="exact"/>
        <w:ind w:left="1201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position w:val="2"/>
          <w:sz w:val="44"/>
          <w:szCs w:val="44"/>
        </w:rPr>
        <w:t>L</w:t>
      </w:r>
      <w:r>
        <w:rPr>
          <w:rFonts w:ascii="Calibri" w:eastAsia="Calibri" w:hAnsi="Calibri" w:cs="Calibri"/>
          <w:spacing w:val="1"/>
          <w:position w:val="2"/>
          <w:sz w:val="44"/>
          <w:szCs w:val="44"/>
        </w:rPr>
        <w:t>o</w:t>
      </w:r>
      <w:r>
        <w:rPr>
          <w:rFonts w:ascii="Calibri" w:eastAsia="Calibri" w:hAnsi="Calibri" w:cs="Calibri"/>
          <w:position w:val="2"/>
          <w:sz w:val="44"/>
          <w:szCs w:val="44"/>
        </w:rPr>
        <w:t>gs</w:t>
      </w:r>
    </w:p>
    <w:p w:rsidR="002373D7" w:rsidRDefault="00571838">
      <w:pPr>
        <w:spacing w:line="400" w:lineRule="exact"/>
        <w:ind w:left="1147"/>
        <w:rPr>
          <w:rFonts w:ascii="Calibri" w:eastAsia="Calibri" w:hAnsi="Calibri" w:cs="Calibri"/>
          <w:sz w:val="34"/>
          <w:szCs w:val="34"/>
        </w:rPr>
      </w:pPr>
      <w:r>
        <w:br w:type="column"/>
      </w:r>
      <w:r>
        <w:rPr>
          <w:rFonts w:ascii="Calibri" w:eastAsia="Calibri" w:hAnsi="Calibri" w:cs="Calibri"/>
          <w:color w:val="FFFFFF"/>
          <w:position w:val="1"/>
          <w:sz w:val="34"/>
          <w:szCs w:val="34"/>
        </w:rPr>
        <w:t>Di</w:t>
      </w:r>
      <w:r>
        <w:rPr>
          <w:rFonts w:ascii="Calibri" w:eastAsia="Calibri" w:hAnsi="Calibri" w:cs="Calibri"/>
          <w:color w:val="FFFFFF"/>
          <w:spacing w:val="-4"/>
          <w:position w:val="1"/>
          <w:sz w:val="34"/>
          <w:szCs w:val="34"/>
        </w:rPr>
        <w:t>r</w:t>
      </w:r>
      <w:r>
        <w:rPr>
          <w:rFonts w:ascii="Calibri" w:eastAsia="Calibri" w:hAnsi="Calibri" w:cs="Calibri"/>
          <w:color w:val="FFFFFF"/>
          <w:position w:val="1"/>
          <w:sz w:val="34"/>
          <w:szCs w:val="34"/>
        </w:rPr>
        <w:t>ect</w:t>
      </w:r>
    </w:p>
    <w:p w:rsidR="002373D7" w:rsidRDefault="00571838">
      <w:pPr>
        <w:spacing w:line="580" w:lineRule="exact"/>
        <w:ind w:left="77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color w:val="FFFFFF"/>
          <w:position w:val="20"/>
          <w:sz w:val="34"/>
          <w:szCs w:val="34"/>
        </w:rPr>
        <w:t>Co</w:t>
      </w:r>
      <w:r>
        <w:rPr>
          <w:rFonts w:ascii="Calibri" w:eastAsia="Calibri" w:hAnsi="Calibri" w:cs="Calibri"/>
          <w:color w:val="FFFFFF"/>
          <w:spacing w:val="1"/>
          <w:position w:val="20"/>
          <w:sz w:val="34"/>
          <w:szCs w:val="34"/>
        </w:rPr>
        <w:t>nn</w:t>
      </w:r>
      <w:r>
        <w:rPr>
          <w:rFonts w:ascii="Calibri" w:eastAsia="Calibri" w:hAnsi="Calibri" w:cs="Calibri"/>
          <w:color w:val="FFFFFF"/>
          <w:position w:val="20"/>
          <w:sz w:val="34"/>
          <w:szCs w:val="34"/>
        </w:rPr>
        <w:t>ec</w:t>
      </w:r>
      <w:r>
        <w:rPr>
          <w:rFonts w:ascii="Calibri" w:eastAsia="Calibri" w:hAnsi="Calibri" w:cs="Calibri"/>
          <w:color w:val="FFFFFF"/>
          <w:spacing w:val="2"/>
          <w:position w:val="20"/>
          <w:sz w:val="34"/>
          <w:szCs w:val="34"/>
        </w:rPr>
        <w:t>t</w:t>
      </w:r>
      <w:r>
        <w:rPr>
          <w:rFonts w:ascii="Calibri" w:eastAsia="Calibri" w:hAnsi="Calibri" w:cs="Calibri"/>
          <w:color w:val="FFFFFF"/>
          <w:spacing w:val="-2"/>
          <w:position w:val="20"/>
          <w:sz w:val="34"/>
          <w:szCs w:val="34"/>
        </w:rPr>
        <w:t>i</w:t>
      </w:r>
      <w:r>
        <w:rPr>
          <w:rFonts w:ascii="Calibri" w:eastAsia="Calibri" w:hAnsi="Calibri" w:cs="Calibri"/>
          <w:color w:val="FFFFFF"/>
          <w:position w:val="20"/>
          <w:sz w:val="34"/>
          <w:szCs w:val="34"/>
        </w:rPr>
        <w:t xml:space="preserve">on        </w:t>
      </w:r>
      <w:r>
        <w:rPr>
          <w:rFonts w:ascii="Calibri" w:eastAsia="Calibri" w:hAnsi="Calibri" w:cs="Calibri"/>
          <w:color w:val="FFFFFF"/>
          <w:spacing w:val="68"/>
          <w:position w:val="20"/>
          <w:sz w:val="34"/>
          <w:szCs w:val="34"/>
        </w:rPr>
        <w:t xml:space="preserve"> </w:t>
      </w:r>
      <w:r>
        <w:rPr>
          <w:rFonts w:ascii="Calibri" w:eastAsia="Calibri" w:hAnsi="Calibri" w:cs="Calibri"/>
          <w:color w:val="000000"/>
          <w:sz w:val="44"/>
          <w:szCs w:val="44"/>
        </w:rPr>
        <w:t>•</w:t>
      </w:r>
      <w:r>
        <w:rPr>
          <w:rFonts w:ascii="Calibri" w:eastAsia="Calibri" w:hAnsi="Calibri" w:cs="Calibri"/>
          <w:color w:val="000000"/>
          <w:spacing w:val="40"/>
          <w:sz w:val="44"/>
          <w:szCs w:val="44"/>
        </w:rPr>
        <w:t xml:space="preserve"> </w:t>
      </w:r>
      <w:r>
        <w:rPr>
          <w:rFonts w:ascii="Calibri" w:eastAsia="Calibri" w:hAnsi="Calibri" w:cs="Calibri"/>
          <w:color w:val="000000"/>
          <w:spacing w:val="-34"/>
          <w:sz w:val="44"/>
          <w:szCs w:val="44"/>
        </w:rPr>
        <w:t>T</w:t>
      </w:r>
      <w:r>
        <w:rPr>
          <w:rFonts w:ascii="Calibri" w:eastAsia="Calibri" w:hAnsi="Calibri" w:cs="Calibri"/>
          <w:color w:val="000000"/>
          <w:sz w:val="44"/>
          <w:szCs w:val="44"/>
        </w:rPr>
        <w:t>ableau</w:t>
      </w:r>
    </w:p>
    <w:p w:rsidR="002373D7" w:rsidRDefault="00571838">
      <w:pPr>
        <w:spacing w:line="440" w:lineRule="exact"/>
        <w:ind w:left="-53" w:right="3498"/>
        <w:jc w:val="center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position w:val="3"/>
          <w:sz w:val="44"/>
          <w:szCs w:val="44"/>
        </w:rPr>
        <w:t>•</w:t>
      </w:r>
      <w:r>
        <w:rPr>
          <w:rFonts w:ascii="Calibri" w:eastAsia="Calibri" w:hAnsi="Calibri" w:cs="Calibri"/>
          <w:spacing w:val="40"/>
          <w:position w:val="3"/>
          <w:sz w:val="44"/>
          <w:szCs w:val="44"/>
        </w:rPr>
        <w:t xml:space="preserve"> </w:t>
      </w:r>
      <w:r>
        <w:rPr>
          <w:rFonts w:ascii="Calibri" w:eastAsia="Calibri" w:hAnsi="Calibri" w:cs="Calibri"/>
          <w:position w:val="3"/>
          <w:sz w:val="44"/>
          <w:szCs w:val="44"/>
        </w:rPr>
        <w:t>SQL</w:t>
      </w:r>
      <w:r>
        <w:rPr>
          <w:rFonts w:ascii="Calibri" w:eastAsia="Calibri" w:hAnsi="Calibri" w:cs="Calibri"/>
          <w:spacing w:val="-7"/>
          <w:position w:val="3"/>
          <w:sz w:val="44"/>
          <w:szCs w:val="44"/>
        </w:rPr>
        <w:t xml:space="preserve"> </w:t>
      </w:r>
      <w:r>
        <w:rPr>
          <w:rFonts w:ascii="Calibri" w:eastAsia="Calibri" w:hAnsi="Calibri" w:cs="Calibri"/>
          <w:w w:val="99"/>
          <w:position w:val="3"/>
          <w:sz w:val="44"/>
          <w:szCs w:val="44"/>
        </w:rPr>
        <w:t>Se</w:t>
      </w:r>
      <w:r>
        <w:rPr>
          <w:rFonts w:ascii="Calibri" w:eastAsia="Calibri" w:hAnsi="Calibri" w:cs="Calibri"/>
          <w:spacing w:val="5"/>
          <w:w w:val="99"/>
          <w:position w:val="3"/>
          <w:sz w:val="44"/>
          <w:szCs w:val="44"/>
        </w:rPr>
        <w:t>r</w:t>
      </w:r>
      <w:r>
        <w:rPr>
          <w:rFonts w:ascii="Calibri" w:eastAsia="Calibri" w:hAnsi="Calibri" w:cs="Calibri"/>
          <w:spacing w:val="-4"/>
          <w:w w:val="99"/>
          <w:position w:val="3"/>
          <w:sz w:val="44"/>
          <w:szCs w:val="44"/>
        </w:rPr>
        <w:t>v</w:t>
      </w:r>
      <w:r>
        <w:rPr>
          <w:rFonts w:ascii="Calibri" w:eastAsia="Calibri" w:hAnsi="Calibri" w:cs="Calibri"/>
          <w:w w:val="99"/>
          <w:position w:val="3"/>
          <w:sz w:val="44"/>
          <w:szCs w:val="44"/>
        </w:rPr>
        <w:t>er</w:t>
      </w:r>
    </w:p>
    <w:p w:rsidR="002373D7" w:rsidRDefault="00571838">
      <w:pPr>
        <w:spacing w:line="460" w:lineRule="exact"/>
        <w:ind w:left="307" w:right="3763"/>
        <w:jc w:val="center"/>
        <w:rPr>
          <w:rFonts w:ascii="Calibri" w:eastAsia="Calibri" w:hAnsi="Calibri" w:cs="Calibri"/>
          <w:sz w:val="44"/>
          <w:szCs w:val="44"/>
        </w:rPr>
        <w:sectPr w:rsidR="002373D7">
          <w:type w:val="continuous"/>
          <w:pgSz w:w="11920" w:h="16840"/>
          <w:pgMar w:top="600" w:right="1340" w:bottom="280" w:left="1340" w:header="720" w:footer="720" w:gutter="0"/>
          <w:cols w:num="2" w:space="720" w:equalWidth="0">
            <w:col w:w="2554" w:space="836"/>
            <w:col w:w="5850"/>
          </w:cols>
        </w:sectPr>
      </w:pPr>
      <w:r>
        <w:pict>
          <v:group id="_x0000_s1130" style="position:absolute;left:0;text-align:left;margin-left:74pt;margin-top:152.35pt;width:453.25pt;height:219.65pt;z-index:-1465;mso-position-horizontal-relative:page;mso-position-vertical-relative:page" coordorigin="1480,3047" coordsize="9065,4393">
            <v:shape id="_x0000_s1141" style="position:absolute;left:1500;top:4246;width:2517;height:2076" coordorigin="1500,4246" coordsize="2517,2076" path="m1500,4453r11,-67l1542,4328r47,-45l1648,4254r60,-8l3810,4246r67,11l3935,4287r45,47l4008,4393r9,60l4017,6114r-11,67l3976,6239r-47,45l3870,6313r-60,8l1708,6321r-67,-11l1583,6280r-45,-47l1509,6174r-9,-60l1500,4453xe" filled="f" strokecolor="#8063a1" strokeweight="2pt">
              <v:path arrowok="t"/>
            </v:shape>
            <v:shape id="_x0000_s1140" style="position:absolute;left:3154;top:6747;width:2178;height:672" coordorigin="3154,6747" coordsize="2178,672" path="m3212,6747r-58,33l3169,6805r14,24l3231,6900r53,67l3341,7030r61,60l3466,7145r69,51l3623,7251r90,48l3806,7338r95,32l3996,7394r97,16l4191,7418r97,1l4385,7413r96,-14l4576,7378r93,-28l4759,7314r88,-42l4932,7222r81,-56l5090,7103r73,-70l5231,6957r62,-83l5332,6896r-9,-132l5196,6819r39,22l5219,6863r-49,63l5117,6985r-58,56l4999,7092r-64,48l4867,7183r-110,59l4668,7279r-91,30l4485,7331r-92,14l4300,7352r-93,l4115,7345r-90,-14l3935,7310r-88,-28l3762,7248r-82,-41l3600,7159r-76,-53l3452,7046r-68,-66l3322,6908r-58,-78l3212,6747xe" fillcolor="#8063a1" stroked="f">
              <v:path arrowok="t"/>
            </v:shape>
            <v:shape id="_x0000_s1139" style="position:absolute;left:2060;top:5877;width:2237;height:890" coordorigin="2060,5877" coordsize="2237,890" path="m2060,5966r,711l2060,6684r28,58l2149,6766r2059,l4273,6738r24,-61l4297,5966r-28,-66l4208,5877r-2059,l2084,5905r-24,61xe" fillcolor="#8063a1" stroked="f">
              <v:path arrowok="t"/>
            </v:shape>
            <v:shape id="_x0000_s1138" style="position:absolute;left:2060;top:5877;width:2237;height:890" coordorigin="2060,5877" coordsize="2237,890" path="m2060,5966r24,-61l2142,5877r7,l4208,5877r61,23l4297,5959r,7l4297,6677r-24,61l4215,6766r-7,l2149,6766r-61,-24l2060,6684r,-7l2060,5966xe" filled="f" strokecolor="white" strokeweight="2pt">
              <v:path arrowok="t"/>
            </v:shape>
            <v:shape id="_x0000_s1137" style="position:absolute;left:4615;top:4246;width:2517;height:2076" coordorigin="4615,4246" coordsize="2517,2076" path="m4615,4453r11,-67l4656,4328r47,-45l4762,4254r60,-8l6924,4246r67,11l7049,4287r45,47l7123,4393r9,60l7132,6114r-11,67l7090,6239r-47,45l6984,6313r-60,8l4822,6321r-67,-11l4697,6280r-45,-47l4624,6174r-9,-60l4615,4453xe" filled="f" strokecolor="#5667b4" strokeweight="2pt">
              <v:path arrowok="t"/>
            </v:shape>
            <v:shape id="_x0000_s1136" style="position:absolute;left:6268;top:3067;width:2458;height:753" coordorigin="6268,3067" coordsize="2458,753" path="m6375,3740r36,-50l6448,3641r40,-48l6530,3548r44,-44l6620,3463r48,-40l6717,3386r120,-77l6935,3259r100,-42l7136,3184r104,-25l7344,3142r104,-8l7553,3133r104,8l7760,3156r102,24l7961,3211r98,38l8153,3296r91,53l8331,3410r82,68l8491,3554r72,82l8629,3726r-38,22l8717,3803r9,-132l8688,3693r-19,-27l8630,3613r-42,-51l8544,3514r-46,-47l8450,3423r-50,-42l8349,3341r-54,-38l8239,3268r-132,-70l8001,3154r-108,-35l7783,3092r-110,-17l7563,3067r-110,l7343,3075r-108,17l7129,3117r-105,33l6923,3191r-98,49l6730,3296r-90,64l6554,3431r-81,79l6399,3595r-69,93l6268,3787r59,33l6342,3793r17,-26l6375,3740xe" fillcolor="#4aacc5" stroked="f">
              <v:path arrowok="t"/>
            </v:shape>
            <v:shape id="_x0000_s1135" style="position:absolute;left:5174;top:3801;width:2237;height:890" coordorigin="5174,3801" coordsize="2237,890" path="m5174,3890r,711l5174,4608r28,59l5263,4690r2059,l7387,4662r24,-61l7411,3890r-28,-65l7322,3801r-2059,l5198,3829r-24,61xe" fillcolor="#5667b4" stroked="f">
              <v:path arrowok="t"/>
            </v:shape>
            <v:shape id="_x0000_s1134" style="position:absolute;left:5174;top:3801;width:2237;height:890" coordorigin="5174,3801" coordsize="2237,890" path="m5174,3890r24,-61l5256,3801r7,l7322,3801r61,24l7411,3883r,7l7411,4601r-24,61l7329,4690r-7,l5263,4690r-61,-23l5174,4608r,-7l5174,3890xe" filled="f" strokecolor="white" strokeweight="2pt">
              <v:path arrowok="t"/>
            </v:shape>
            <v:shape id="_x0000_s1133" style="position:absolute;left:7729;top:4246;width:2517;height:2076" coordorigin="7729,4246" coordsize="2517,2076" path="m7729,4453r11,-67l7771,4328r46,-45l7876,4254r61,-8l10038,4246r67,11l10163,4287r45,47l10237,4393r9,60l10246,6114r-11,67l10204,6239r-46,45l10099,6313r-61,8l7937,6321r-67,-11l7812,6280r-45,-47l7738,6174r-9,-60l7729,4453xe" filled="f" strokecolor="#4aacc5" strokeweight="2pt">
              <v:path arrowok="t"/>
            </v:shape>
            <v:shape id="_x0000_s1132" style="position:absolute;left:8288;top:5877;width:2237;height:890" coordorigin="8288,5877" coordsize="2237,890" path="m8288,5966r,711l8289,6684r28,58l8377,6766r2060,l10502,6738r24,-61l10526,5966r-29,-66l10437,5877r-2060,l8312,5905r-24,61xe" fillcolor="#4aacc5" stroked="f">
              <v:path arrowok="t"/>
            </v:shape>
            <v:shape id="_x0000_s1131" style="position:absolute;left:8288;top:5877;width:2237;height:890" coordorigin="8288,5877" coordsize="2237,890" path="m8288,5966r24,-61l8371,5877r6,l10437,5877r60,23l10525,5959r1,7l10526,6677r-24,61l10443,6766r-6,l8377,6766r-60,-24l8289,6684r-1,-7l8288,5966xe" filled="f" strokecolor="white" strokeweight="2pt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w w:val="99"/>
          <w:position w:val="1"/>
          <w:sz w:val="44"/>
          <w:szCs w:val="44"/>
        </w:rPr>
        <w:t>D</w:t>
      </w:r>
      <w:r>
        <w:rPr>
          <w:rFonts w:ascii="Calibri" w:eastAsia="Calibri" w:hAnsi="Calibri" w:cs="Calibri"/>
          <w:spacing w:val="-3"/>
          <w:w w:val="99"/>
          <w:position w:val="1"/>
          <w:sz w:val="44"/>
          <w:szCs w:val="44"/>
        </w:rPr>
        <w:t>a</w:t>
      </w:r>
      <w:r>
        <w:rPr>
          <w:rFonts w:ascii="Calibri" w:eastAsia="Calibri" w:hAnsi="Calibri" w:cs="Calibri"/>
          <w:spacing w:val="-6"/>
          <w:position w:val="1"/>
          <w:sz w:val="44"/>
          <w:szCs w:val="44"/>
        </w:rPr>
        <w:t>t</w:t>
      </w:r>
      <w:r>
        <w:rPr>
          <w:rFonts w:ascii="Calibri" w:eastAsia="Calibri" w:hAnsi="Calibri" w:cs="Calibri"/>
          <w:w w:val="99"/>
          <w:position w:val="1"/>
          <w:sz w:val="44"/>
          <w:szCs w:val="44"/>
        </w:rPr>
        <w:t>ab</w:t>
      </w:r>
      <w:r>
        <w:rPr>
          <w:rFonts w:ascii="Calibri" w:eastAsia="Calibri" w:hAnsi="Calibri" w:cs="Calibri"/>
          <w:spacing w:val="1"/>
          <w:w w:val="99"/>
          <w:position w:val="1"/>
          <w:sz w:val="44"/>
          <w:szCs w:val="44"/>
        </w:rPr>
        <w:t>a</w:t>
      </w:r>
      <w:r>
        <w:rPr>
          <w:rFonts w:ascii="Calibri" w:eastAsia="Calibri" w:hAnsi="Calibri" w:cs="Calibri"/>
          <w:w w:val="99"/>
          <w:position w:val="1"/>
          <w:sz w:val="44"/>
          <w:szCs w:val="44"/>
        </w:rPr>
        <w:t>se</w:t>
      </w:r>
    </w:p>
    <w:p w:rsidR="002373D7" w:rsidRDefault="002373D7">
      <w:pPr>
        <w:spacing w:before="9" w:line="120" w:lineRule="exact"/>
        <w:rPr>
          <w:sz w:val="13"/>
          <w:szCs w:val="13"/>
        </w:rPr>
      </w:pPr>
    </w:p>
    <w:p w:rsidR="002373D7" w:rsidRDefault="002373D7">
      <w:pPr>
        <w:spacing w:line="200" w:lineRule="exact"/>
        <w:sectPr w:rsidR="002373D7">
          <w:type w:val="continuous"/>
          <w:pgSz w:w="11920" w:h="16840"/>
          <w:pgMar w:top="600" w:right="1340" w:bottom="280" w:left="1340" w:header="720" w:footer="720" w:gutter="0"/>
          <w:cols w:space="720"/>
        </w:sectPr>
      </w:pPr>
    </w:p>
    <w:p w:rsidR="002373D7" w:rsidRDefault="00571838">
      <w:pPr>
        <w:spacing w:line="400" w:lineRule="exact"/>
        <w:ind w:left="1006" w:right="-71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color w:val="FFFFFF"/>
          <w:sz w:val="34"/>
          <w:szCs w:val="34"/>
        </w:rPr>
        <w:t>D</w:t>
      </w:r>
      <w:r>
        <w:rPr>
          <w:rFonts w:ascii="Calibri" w:eastAsia="Calibri" w:hAnsi="Calibri" w:cs="Calibri"/>
          <w:color w:val="FFFFFF"/>
          <w:spacing w:val="-3"/>
          <w:sz w:val="34"/>
          <w:szCs w:val="34"/>
        </w:rPr>
        <w:t>a</w:t>
      </w:r>
      <w:r>
        <w:rPr>
          <w:rFonts w:ascii="Calibri" w:eastAsia="Calibri" w:hAnsi="Calibri" w:cs="Calibri"/>
          <w:color w:val="FFFFFF"/>
          <w:spacing w:val="-4"/>
          <w:sz w:val="34"/>
          <w:szCs w:val="34"/>
        </w:rPr>
        <w:t>t</w:t>
      </w:r>
      <w:r>
        <w:rPr>
          <w:rFonts w:ascii="Calibri" w:eastAsia="Calibri" w:hAnsi="Calibri" w:cs="Calibri"/>
          <w:color w:val="FFFFFF"/>
          <w:sz w:val="34"/>
          <w:szCs w:val="34"/>
        </w:rPr>
        <w:t>a</w:t>
      </w:r>
      <w:r>
        <w:rPr>
          <w:rFonts w:ascii="Calibri" w:eastAsia="Calibri" w:hAnsi="Calibri" w:cs="Calibri"/>
          <w:color w:val="FFFFFF"/>
          <w:spacing w:val="-3"/>
          <w:sz w:val="34"/>
          <w:szCs w:val="34"/>
        </w:rPr>
        <w:t xml:space="preserve"> </w:t>
      </w:r>
      <w:r>
        <w:rPr>
          <w:rFonts w:ascii="Calibri" w:eastAsia="Calibri" w:hAnsi="Calibri" w:cs="Calibri"/>
          <w:color w:val="FFFFFF"/>
          <w:sz w:val="34"/>
          <w:szCs w:val="34"/>
        </w:rPr>
        <w:t>Sou</w:t>
      </w:r>
      <w:r>
        <w:rPr>
          <w:rFonts w:ascii="Calibri" w:eastAsia="Calibri" w:hAnsi="Calibri" w:cs="Calibri"/>
          <w:color w:val="FFFFFF"/>
          <w:spacing w:val="-4"/>
          <w:sz w:val="34"/>
          <w:szCs w:val="34"/>
        </w:rPr>
        <w:t>r</w:t>
      </w:r>
      <w:r>
        <w:rPr>
          <w:rFonts w:ascii="Calibri" w:eastAsia="Calibri" w:hAnsi="Calibri" w:cs="Calibri"/>
          <w:color w:val="FFFFFF"/>
          <w:sz w:val="34"/>
          <w:szCs w:val="34"/>
        </w:rPr>
        <w:t>ce</w:t>
      </w:r>
    </w:p>
    <w:p w:rsidR="002373D7" w:rsidRDefault="00571838">
      <w:pPr>
        <w:spacing w:line="400" w:lineRule="exact"/>
        <w:rPr>
          <w:rFonts w:ascii="Calibri" w:eastAsia="Calibri" w:hAnsi="Calibri" w:cs="Calibri"/>
          <w:sz w:val="34"/>
          <w:szCs w:val="34"/>
        </w:rPr>
        <w:sectPr w:rsidR="002373D7">
          <w:type w:val="continuous"/>
          <w:pgSz w:w="11920" w:h="16840"/>
          <w:pgMar w:top="600" w:right="1340" w:bottom="280" w:left="1340" w:header="720" w:footer="720" w:gutter="0"/>
          <w:cols w:num="2" w:space="720" w:equalWidth="0">
            <w:col w:w="2669" w:space="4474"/>
            <w:col w:w="2097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z w:val="34"/>
          <w:szCs w:val="34"/>
        </w:rPr>
        <w:t xml:space="preserve">BI </w:t>
      </w:r>
      <w:r>
        <w:rPr>
          <w:rFonts w:ascii="Calibri" w:eastAsia="Calibri" w:hAnsi="Calibri" w:cs="Calibri"/>
          <w:color w:val="FFFFFF"/>
          <w:spacing w:val="-1"/>
          <w:sz w:val="34"/>
          <w:szCs w:val="34"/>
        </w:rPr>
        <w:t>D</w:t>
      </w:r>
      <w:r>
        <w:rPr>
          <w:rFonts w:ascii="Calibri" w:eastAsia="Calibri" w:hAnsi="Calibri" w:cs="Calibri"/>
          <w:color w:val="FFFFFF"/>
          <w:sz w:val="34"/>
          <w:szCs w:val="34"/>
        </w:rPr>
        <w:t>a</w:t>
      </w:r>
      <w:r>
        <w:rPr>
          <w:rFonts w:ascii="Calibri" w:eastAsia="Calibri" w:hAnsi="Calibri" w:cs="Calibri"/>
          <w:color w:val="FFFFFF"/>
          <w:spacing w:val="1"/>
          <w:sz w:val="34"/>
          <w:szCs w:val="34"/>
        </w:rPr>
        <w:t>shb</w:t>
      </w:r>
      <w:r>
        <w:rPr>
          <w:rFonts w:ascii="Calibri" w:eastAsia="Calibri" w:hAnsi="Calibri" w:cs="Calibri"/>
          <w:color w:val="FFFFFF"/>
          <w:sz w:val="34"/>
          <w:szCs w:val="34"/>
        </w:rPr>
        <w:t>oa</w:t>
      </w:r>
      <w:r>
        <w:rPr>
          <w:rFonts w:ascii="Calibri" w:eastAsia="Calibri" w:hAnsi="Calibri" w:cs="Calibri"/>
          <w:color w:val="FFFFFF"/>
          <w:spacing w:val="-3"/>
          <w:sz w:val="34"/>
          <w:szCs w:val="34"/>
        </w:rPr>
        <w:t>r</w:t>
      </w:r>
      <w:r>
        <w:rPr>
          <w:rFonts w:ascii="Calibri" w:eastAsia="Calibri" w:hAnsi="Calibri" w:cs="Calibri"/>
          <w:color w:val="FFFFFF"/>
          <w:sz w:val="34"/>
          <w:szCs w:val="34"/>
        </w:rPr>
        <w:t>d</w:t>
      </w:r>
    </w:p>
    <w:p w:rsidR="002373D7" w:rsidRDefault="00571838">
      <w:pPr>
        <w:spacing w:line="200" w:lineRule="exact"/>
      </w:pPr>
      <w:r>
        <w:pict>
          <v:group id="_x0000_s1125" style="position:absolute;margin-left:23.95pt;margin-top:23.85pt;width:547.55pt;height:794.4pt;z-index:-1462;mso-position-horizontal-relative:page;mso-position-vertical-relative:page" coordorigin="479,477" coordsize="10951,15888">
            <v:shape id="_x0000_s1129" style="position:absolute;left:485;top:482;width:10939;height:0" coordorigin="485,482" coordsize="10939,0" path="m485,482r10939,e" filled="f" strokeweight=".34pt">
              <v:path arrowok="t"/>
            </v:shape>
            <v:shape id="_x0000_s1128" style="position:absolute;left:482;top:480;width:0;height:15881" coordorigin="482,480" coordsize="0,15881" path="m482,480r,15881e" filled="f" strokeweight=".34pt">
              <v:path arrowok="t"/>
            </v:shape>
            <v:shape id="_x0000_s1127" style="position:absolute;left:11426;top:480;width:0;height:15881" coordorigin="11426,480" coordsize="0,15881" path="m11426,480r,15881e" filled="f" strokeweight=".34pt">
              <v:path arrowok="t"/>
            </v:shape>
            <v:shape id="_x0000_s1126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  <w:r>
        <w:pict>
          <v:group id="_x0000_s1123" style="position:absolute;margin-left:0;margin-top:841.9pt;width:0;height:0;z-index:-1463;mso-position-horizontal-relative:page;mso-position-vertical-relative:page" coordorigin=",16838" coordsize="0,0">
            <v:shape id="_x0000_s1124" style="position:absolute;top:16838;width:0;height:0" coordorigin=",16838" coordsize="0,0" path="m,16838r,e" filled="f" strokecolor="red" strokeweight=".1pt">
              <v:path arrowok="t"/>
            </v:shape>
            <w10:wrap anchorx="page" anchory="page"/>
          </v:group>
        </w:pict>
      </w:r>
      <w:r>
        <w:pict>
          <v:group id="_x0000_s1121" style="position:absolute;margin-left:0;margin-top:841.9pt;width:0;height:0;z-index:-1464;mso-position-horizontal-relative:page;mso-position-vertical-relative:page" coordorigin=",16838" coordsize="0,0">
            <v:shape id="_x0000_s1122" style="position:absolute;top:16838;width:0;height:0" coordorigin=",16838" coordsize="0,0" path="m,16838r,e" filled="f" strokecolor="white" strokeweight=".1pt">
              <v:path arrowok="t"/>
            </v:shape>
            <w10:wrap anchorx="page" anchory="page"/>
          </v:group>
        </w:pic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6" w:line="260" w:lineRule="exact"/>
        <w:rPr>
          <w:sz w:val="26"/>
          <w:szCs w:val="26"/>
        </w:rPr>
      </w:pPr>
    </w:p>
    <w:p w:rsidR="002373D7" w:rsidRDefault="00571838">
      <w:pPr>
        <w:spacing w:before="29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3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</w:p>
    <w:p w:rsidR="002373D7" w:rsidRDefault="002373D7">
      <w:pPr>
        <w:spacing w:before="2" w:line="120" w:lineRule="exact"/>
        <w:rPr>
          <w:sz w:val="12"/>
          <w:szCs w:val="12"/>
        </w:rPr>
      </w:pPr>
    </w:p>
    <w:p w:rsidR="002373D7" w:rsidRDefault="00571838">
      <w:pPr>
        <w:ind w:left="82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571838">
      <w:pPr>
        <w:spacing w:before="42"/>
        <w:ind w:left="82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rsed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to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SQL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</w:p>
    <w:p w:rsidR="002373D7" w:rsidRDefault="00571838">
      <w:pPr>
        <w:spacing w:before="42"/>
        <w:ind w:left="82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SQL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6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</w:p>
    <w:p w:rsidR="002373D7" w:rsidRDefault="002373D7">
      <w:pPr>
        <w:spacing w:before="7" w:line="140" w:lineRule="exact"/>
        <w:rPr>
          <w:sz w:val="15"/>
          <w:szCs w:val="15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line="260" w:lineRule="exact"/>
        <w:ind w:left="253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position w:val="-1"/>
          <w:sz w:val="24"/>
          <w:szCs w:val="24"/>
        </w:rPr>
        <w:t>Depl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</w:rPr>
        <w:t>o</w:t>
      </w:r>
      <w:r>
        <w:rPr>
          <w:rFonts w:ascii="Arial" w:eastAsia="Arial" w:hAnsi="Arial" w:cs="Arial"/>
          <w:b/>
          <w:spacing w:val="-6"/>
          <w:position w:val="-1"/>
          <w:sz w:val="24"/>
          <w:szCs w:val="24"/>
        </w:rPr>
        <w:t>y</w:t>
      </w:r>
      <w:r>
        <w:rPr>
          <w:rFonts w:ascii="Arial" w:eastAsia="Arial" w:hAnsi="Arial" w:cs="Arial"/>
          <w:b/>
          <w:position w:val="-1"/>
          <w:sz w:val="24"/>
          <w:szCs w:val="24"/>
        </w:rPr>
        <w:t>m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b/>
          <w:position w:val="-1"/>
          <w:sz w:val="24"/>
          <w:szCs w:val="24"/>
        </w:rPr>
        <w:t>nt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</w:rPr>
        <w:t>gr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</w:rPr>
        <w:t>m</w:t>
      </w:r>
      <w:r>
        <w:rPr>
          <w:rFonts w:ascii="Arial" w:eastAsia="Arial" w:hAnsi="Arial" w:cs="Arial"/>
          <w:b/>
          <w:spacing w:val="3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–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Data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pi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b/>
          <w:position w:val="-1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i</w:t>
      </w:r>
      <w:r>
        <w:rPr>
          <w:rFonts w:ascii="Arial" w:eastAsia="Arial" w:hAnsi="Arial" w:cs="Arial"/>
          <w:b/>
          <w:position w:val="-1"/>
          <w:sz w:val="24"/>
          <w:szCs w:val="24"/>
        </w:rPr>
        <w:t>ne</w:t>
      </w:r>
    </w:p>
    <w:p w:rsidR="002373D7" w:rsidRDefault="002373D7">
      <w:pPr>
        <w:spacing w:before="2" w:line="100" w:lineRule="exact"/>
        <w:rPr>
          <w:sz w:val="10"/>
          <w:szCs w:val="10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ind w:left="100"/>
      </w:pPr>
      <w:r>
        <w:pict>
          <v:shape id="_x0000_i1031" type="#_x0000_t75" style="width:451pt;height:174pt">
            <v:imagedata r:id="rId23" o:title=""/>
          </v:shape>
        </w:pic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4" w:line="280" w:lineRule="exact"/>
        <w:rPr>
          <w:sz w:val="28"/>
          <w:szCs w:val="28"/>
        </w:rPr>
      </w:pPr>
    </w:p>
    <w:p w:rsidR="002373D7" w:rsidRDefault="00571838">
      <w:pPr>
        <w:spacing w:before="41"/>
        <w:ind w:left="100"/>
        <w:rPr>
          <w:rFonts w:ascii="Arial" w:eastAsia="Arial" w:hAnsi="Arial" w:cs="Arial"/>
          <w:sz w:val="14"/>
          <w:szCs w:val="14"/>
        </w:rPr>
        <w:sectPr w:rsidR="002373D7">
          <w:type w:val="continuous"/>
          <w:pgSz w:w="11920" w:h="16840"/>
          <w:pgMar w:top="600" w:right="1340" w:bottom="280" w:left="1340" w:header="720" w:footer="72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>ts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5 </w:t>
      </w:r>
      <w:r>
        <w:rPr>
          <w:rFonts w:ascii="Arial" w:eastAsia="Arial" w:hAnsi="Arial" w:cs="Arial"/>
          <w:spacing w:val="-1"/>
          <w:sz w:val="14"/>
          <w:szCs w:val="14"/>
        </w:rPr>
        <w:t>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 xml:space="preserve">5                                                                   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683"/>
      </w:pPr>
      <w:r>
        <w:lastRenderedPageBreak/>
        <w:pict>
          <v:group id="_x0000_s1115" style="position:absolute;left:0;text-align:left;margin-left:23.95pt;margin-top:23.85pt;width:547.55pt;height:794.4pt;z-index:-1460;mso-position-horizontal-relative:page;mso-position-vertical-relative:page" coordorigin="479,477" coordsize="10951,15888">
            <v:shape id="_x0000_s1119" style="position:absolute;left:485;top:482;width:10939;height:0" coordorigin="485,482" coordsize="10939,0" path="m485,482r10939,e" filled="f" strokeweight=".34pt">
              <v:path arrowok="t"/>
            </v:shape>
            <v:shape id="_x0000_s1118" style="position:absolute;left:482;top:480;width:0;height:15881" coordorigin="482,480" coordsize="0,15881" path="m482,480r,15881e" filled="f" strokeweight=".34pt">
              <v:path arrowok="t"/>
            </v:shape>
            <v:shape id="_x0000_s1117" style="position:absolute;left:11426;top:480;width:0;height:15881" coordorigin="11426,480" coordsize="0,15881" path="m11426,480r,15881e" filled="f" strokeweight=".34pt">
              <v:path arrowok="t"/>
            </v:shape>
            <v:shape id="_x0000_s1116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571838">
      <w:pPr>
        <w:spacing w:before="7"/>
        <w:ind w:left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.3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Cost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6" w:line="220" w:lineRule="exact"/>
        <w:rPr>
          <w:sz w:val="22"/>
          <w:szCs w:val="22"/>
        </w:rPr>
      </w:pPr>
    </w:p>
    <w:p w:rsidR="002373D7" w:rsidRDefault="00571838">
      <w:pPr>
        <w:ind w:left="120"/>
        <w:rPr>
          <w:rFonts w:ascii="Arial" w:eastAsia="Arial" w:hAnsi="Arial" w:cs="Arial"/>
          <w:sz w:val="24"/>
          <w:szCs w:val="24"/>
        </w:rPr>
      </w:pPr>
      <w:r>
        <w:pict>
          <v:group id="_x0000_s1106" style="position:absolute;left:0;text-align:left;margin-left:71pt;margin-top:19.95pt;width:419.55pt;height:.6pt;z-index:-1461;mso-position-horizontal-relative:page" coordorigin="1420,399" coordsize="8391,12">
            <v:shape id="_x0000_s1113" style="position:absolute;left:1426;top:405;width:1058;height:0" coordorigin="1426,405" coordsize="1058,0" path="m1426,405r1058,e" filled="f" strokecolor="#4f81bc" strokeweight=".58pt">
              <v:path arrowok="t"/>
            </v:shape>
            <v:shape id="_x0000_s1112" style="position:absolute;left:2484;top:405;width:10;height:0" coordorigin="2484,405" coordsize="10,0" path="m2484,405r10,e" filled="f" strokecolor="#4f81bc" strokeweight=".58pt">
              <v:path arrowok="t"/>
            </v:shape>
            <v:shape id="_x0000_s1111" style="position:absolute;left:2494;top:405;width:1642;height:0" coordorigin="2494,405" coordsize="1642,0" path="m2494,405r1642,e" filled="f" strokecolor="#4f81bc" strokeweight=".58pt">
              <v:path arrowok="t"/>
            </v:shape>
            <v:shape id="_x0000_s1110" style="position:absolute;left:4136;top:405;width:10;height:0" coordorigin="4136,405" coordsize="10,0" path="m4136,405r10,e" filled="f" strokecolor="#4f81bc" strokeweight=".58pt">
              <v:path arrowok="t"/>
            </v:shape>
            <v:shape id="_x0000_s1109" style="position:absolute;left:4146;top:405;width:2540;height:0" coordorigin="4146,405" coordsize="2540,0" path="m4146,405r2539,e" filled="f" strokecolor="#4f81bc" strokeweight=".58pt">
              <v:path arrowok="t"/>
            </v:shape>
            <v:shape id="_x0000_s1108" style="position:absolute;left:6685;top:405;width:10;height:0" coordorigin="6685,405" coordsize="10,0" path="m6685,405r10,e" filled="f" strokecolor="#4f81bc" strokeweight=".58pt">
              <v:path arrowok="t"/>
            </v:shape>
            <v:shape id="_x0000_s1107" style="position:absolute;left:6695;top:405;width:3111;height:0" coordorigin="6695,405" coordsize="3111,0" path="m6695,405r3111,e" filled="f" strokecolor="#4f81bc" strokeweight=".58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sic 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2373D7">
      <w:pPr>
        <w:spacing w:before="7" w:line="180" w:lineRule="exact"/>
        <w:rPr>
          <w:sz w:val="19"/>
          <w:szCs w:val="19"/>
        </w:rPr>
      </w:pPr>
    </w:p>
    <w:p w:rsidR="002373D7" w:rsidRDefault="00571838">
      <w:pPr>
        <w:spacing w:line="380" w:lineRule="exact"/>
        <w:ind w:left="404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b/>
          <w:position w:val="-6"/>
          <w:sz w:val="24"/>
          <w:szCs w:val="24"/>
        </w:rPr>
        <w:t>S.No</w:t>
      </w:r>
      <w:proofErr w:type="spellEnd"/>
      <w:proofErr w:type="gramEnd"/>
      <w:r>
        <w:rPr>
          <w:rFonts w:ascii="Calibri" w:eastAsia="Calibri" w:hAnsi="Calibri" w:cs="Calibri"/>
          <w:b/>
          <w:position w:val="-6"/>
          <w:sz w:val="24"/>
          <w:szCs w:val="24"/>
        </w:rPr>
        <w:t xml:space="preserve">           </w:t>
      </w:r>
      <w:r>
        <w:rPr>
          <w:rFonts w:ascii="Calibri" w:eastAsia="Calibri" w:hAnsi="Calibri" w:cs="Calibri"/>
          <w:b/>
          <w:spacing w:val="17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f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position w:val="-6"/>
          <w:sz w:val="24"/>
          <w:szCs w:val="24"/>
        </w:rPr>
        <w:t>w</w:t>
      </w:r>
      <w:r>
        <w:rPr>
          <w:rFonts w:ascii="Calibri" w:eastAsia="Calibri" w:hAnsi="Calibri" w:cs="Calibri"/>
          <w:b/>
          <w:spacing w:val="-1"/>
          <w:position w:val="-6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r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e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 xml:space="preserve">                 </w:t>
      </w:r>
      <w:r>
        <w:rPr>
          <w:rFonts w:ascii="Calibri" w:eastAsia="Calibri" w:hAnsi="Calibri" w:cs="Calibri"/>
          <w:b/>
          <w:spacing w:val="8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Pro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du</w:t>
      </w:r>
      <w:r>
        <w:rPr>
          <w:rFonts w:ascii="Calibri" w:eastAsia="Calibri" w:hAnsi="Calibri" w:cs="Calibri"/>
          <w:b/>
          <w:spacing w:val="-2"/>
          <w:position w:val="-6"/>
          <w:sz w:val="24"/>
          <w:szCs w:val="24"/>
        </w:rPr>
        <w:t>c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position w:val="-6"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p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 xml:space="preserve">e               </w:t>
      </w:r>
      <w:r>
        <w:rPr>
          <w:rFonts w:ascii="Calibri" w:eastAsia="Calibri" w:hAnsi="Calibri" w:cs="Calibri"/>
          <w:b/>
          <w:spacing w:val="50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>o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st</w:t>
      </w:r>
      <w:r>
        <w:rPr>
          <w:rFonts w:ascii="Calibri" w:eastAsia="Calibri" w:hAnsi="Calibri" w:cs="Calibri"/>
          <w:b/>
          <w:spacing w:val="2"/>
          <w:position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position w:val="8"/>
          <w:sz w:val="24"/>
          <w:szCs w:val="24"/>
        </w:rPr>
        <w:t>e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>An</w:t>
      </w:r>
      <w:r>
        <w:rPr>
          <w:rFonts w:ascii="Calibri" w:eastAsia="Calibri" w:hAnsi="Calibri" w:cs="Calibri"/>
          <w:b/>
          <w:spacing w:val="-2"/>
          <w:position w:val="8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>u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 xml:space="preserve"> f</w:t>
      </w:r>
      <w:r>
        <w:rPr>
          <w:rFonts w:ascii="Calibri" w:eastAsia="Calibri" w:hAnsi="Calibri" w:cs="Calibri"/>
          <w:b/>
          <w:spacing w:val="-2"/>
          <w:position w:val="8"/>
          <w:sz w:val="24"/>
          <w:szCs w:val="24"/>
        </w:rPr>
        <w:t>o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position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position w:val="8"/>
          <w:sz w:val="24"/>
          <w:szCs w:val="24"/>
        </w:rPr>
        <w:t>a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position w:val="8"/>
          <w:sz w:val="24"/>
          <w:szCs w:val="24"/>
        </w:rPr>
        <w:t>i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c</w:t>
      </w:r>
    </w:p>
    <w:p w:rsidR="002373D7" w:rsidRDefault="00571838">
      <w:pPr>
        <w:spacing w:line="180" w:lineRule="exact"/>
        <w:ind w:left="611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position w:val="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pl</w:t>
      </w:r>
      <w:r>
        <w:rPr>
          <w:rFonts w:ascii="Calibri" w:eastAsia="Calibri" w:hAnsi="Calibri" w:cs="Calibri"/>
          <w:b/>
          <w:spacing w:val="-1"/>
          <w:position w:val="2"/>
          <w:sz w:val="24"/>
          <w:szCs w:val="24"/>
        </w:rPr>
        <w:t>eme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n</w:t>
      </w:r>
      <w:r>
        <w:rPr>
          <w:rFonts w:ascii="Calibri" w:eastAsia="Calibri" w:hAnsi="Calibri" w:cs="Calibri"/>
          <w:b/>
          <w:position w:val="2"/>
          <w:sz w:val="24"/>
          <w:szCs w:val="24"/>
        </w:rPr>
        <w:t>tat</w:t>
      </w:r>
      <w:r>
        <w:rPr>
          <w:rFonts w:ascii="Calibri" w:eastAsia="Calibri" w:hAnsi="Calibri" w:cs="Calibri"/>
          <w:b/>
          <w:spacing w:val="2"/>
          <w:position w:val="2"/>
          <w:sz w:val="24"/>
          <w:szCs w:val="24"/>
        </w:rPr>
        <w:t>i</w:t>
      </w:r>
      <w:r>
        <w:rPr>
          <w:rFonts w:ascii="Calibri" w:eastAsia="Calibri" w:hAnsi="Calibri" w:cs="Calibri"/>
          <w:b/>
          <w:position w:val="2"/>
          <w:sz w:val="24"/>
          <w:szCs w:val="24"/>
        </w:rPr>
        <w:t>on</w:t>
      </w:r>
    </w:p>
    <w:p w:rsidR="002373D7" w:rsidRDefault="002373D7">
      <w:pPr>
        <w:spacing w:before="4" w:line="80" w:lineRule="exact"/>
        <w:rPr>
          <w:sz w:val="8"/>
          <w:szCs w:val="8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8"/>
        <w:gridCol w:w="1819"/>
        <w:gridCol w:w="3300"/>
        <w:gridCol w:w="2563"/>
      </w:tblGrid>
      <w:tr w:rsidR="002373D7">
        <w:trPr>
          <w:trHeight w:hRule="exact" w:val="312"/>
        </w:trPr>
        <w:tc>
          <w:tcPr>
            <w:tcW w:w="698" w:type="dxa"/>
            <w:tcBorders>
              <w:top w:val="single" w:sz="5" w:space="0" w:color="4F81BC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3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1819" w:type="dxa"/>
            <w:tcBorders>
              <w:top w:val="single" w:sz="5" w:space="0" w:color="4F81BC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3"/>
              <w:ind w:left="46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SQL Server</w:t>
            </w:r>
          </w:p>
        </w:tc>
        <w:tc>
          <w:tcPr>
            <w:tcW w:w="3300" w:type="dxa"/>
            <w:tcBorders>
              <w:top w:val="single" w:sz="5" w:space="0" w:color="4F81BC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3"/>
              <w:ind w:left="2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- 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ore</w:t>
            </w:r>
          </w:p>
        </w:tc>
        <w:tc>
          <w:tcPr>
            <w:tcW w:w="2563" w:type="dxa"/>
            <w:tcBorders>
              <w:top w:val="single" w:sz="5" w:space="0" w:color="4F81BC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3"/>
              <w:ind w:left="113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3,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.00</w:t>
            </w:r>
          </w:p>
        </w:tc>
      </w:tr>
      <w:tr w:rsidR="002373D7">
        <w:trPr>
          <w:trHeight w:hRule="exact" w:val="312"/>
        </w:trPr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8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8"/>
              <w:ind w:left="46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8"/>
              <w:ind w:left="2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Open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rce</w:t>
            </w:r>
          </w:p>
        </w:tc>
        <w:tc>
          <w:tcPr>
            <w:tcW w:w="2563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8"/>
              <w:ind w:left="156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0.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  <w:tr w:rsidR="002373D7">
        <w:trPr>
          <w:trHeight w:hRule="exact" w:val="312"/>
        </w:trPr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8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8"/>
              <w:ind w:left="46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u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8"/>
              <w:ind w:left="2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Cre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</w:p>
        </w:tc>
        <w:tc>
          <w:tcPr>
            <w:tcW w:w="2563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8"/>
              <w:ind w:left="132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0.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  <w:tr w:rsidR="002373D7">
        <w:trPr>
          <w:trHeight w:hRule="exact" w:val="407"/>
        </w:trPr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2373D7"/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2373D7"/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8"/>
              <w:ind w:left="2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l</w:t>
            </w:r>
          </w:p>
        </w:tc>
        <w:tc>
          <w:tcPr>
            <w:tcW w:w="2563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8"/>
              <w:ind w:left="112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.00</w:t>
            </w:r>
          </w:p>
        </w:tc>
      </w:tr>
    </w:tbl>
    <w:p w:rsidR="002373D7" w:rsidRDefault="002373D7">
      <w:pPr>
        <w:spacing w:before="1" w:line="260" w:lineRule="exact"/>
        <w:rPr>
          <w:sz w:val="26"/>
          <w:szCs w:val="26"/>
        </w:rPr>
      </w:pPr>
    </w:p>
    <w:p w:rsidR="002373D7" w:rsidRDefault="00571838">
      <w:pPr>
        <w:spacing w:before="29"/>
        <w:ind w:left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rpr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Impl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2373D7">
      <w:pPr>
        <w:spacing w:before="7" w:line="120" w:lineRule="exact"/>
        <w:rPr>
          <w:sz w:val="13"/>
          <w:szCs w:val="13"/>
        </w:rPr>
      </w:pPr>
    </w:p>
    <w:p w:rsidR="002373D7" w:rsidRDefault="00571838">
      <w:pPr>
        <w:spacing w:line="380" w:lineRule="exact"/>
        <w:ind w:left="418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b/>
          <w:position w:val="-6"/>
          <w:sz w:val="24"/>
          <w:szCs w:val="24"/>
        </w:rPr>
        <w:t>S.No</w:t>
      </w:r>
      <w:proofErr w:type="spellEnd"/>
      <w:proofErr w:type="gramEnd"/>
      <w:r>
        <w:rPr>
          <w:rFonts w:ascii="Calibri" w:eastAsia="Calibri" w:hAnsi="Calibri" w:cs="Calibri"/>
          <w:b/>
          <w:position w:val="-6"/>
          <w:sz w:val="24"/>
          <w:szCs w:val="24"/>
        </w:rPr>
        <w:t xml:space="preserve">           </w:t>
      </w:r>
      <w:r>
        <w:rPr>
          <w:rFonts w:ascii="Calibri" w:eastAsia="Calibri" w:hAnsi="Calibri" w:cs="Calibri"/>
          <w:b/>
          <w:spacing w:val="12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f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position w:val="-6"/>
          <w:sz w:val="24"/>
          <w:szCs w:val="24"/>
        </w:rPr>
        <w:t>w</w:t>
      </w:r>
      <w:r>
        <w:rPr>
          <w:rFonts w:ascii="Calibri" w:eastAsia="Calibri" w:hAnsi="Calibri" w:cs="Calibri"/>
          <w:b/>
          <w:spacing w:val="-1"/>
          <w:position w:val="-6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r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 xml:space="preserve">e                </w:t>
      </w:r>
      <w:r>
        <w:rPr>
          <w:rFonts w:ascii="Calibri" w:eastAsia="Calibri" w:hAnsi="Calibri" w:cs="Calibri"/>
          <w:b/>
          <w:spacing w:val="53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Pro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du</w:t>
      </w:r>
      <w:r>
        <w:rPr>
          <w:rFonts w:ascii="Calibri" w:eastAsia="Calibri" w:hAnsi="Calibri" w:cs="Calibri"/>
          <w:b/>
          <w:spacing w:val="-2"/>
          <w:position w:val="-6"/>
          <w:sz w:val="24"/>
          <w:szCs w:val="24"/>
        </w:rPr>
        <w:t>c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position w:val="-6"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1"/>
          <w:position w:val="-6"/>
          <w:sz w:val="24"/>
          <w:szCs w:val="24"/>
        </w:rPr>
        <w:t>p</w:t>
      </w:r>
      <w:r>
        <w:rPr>
          <w:rFonts w:ascii="Calibri" w:eastAsia="Calibri" w:hAnsi="Calibri" w:cs="Calibri"/>
          <w:b/>
          <w:position w:val="-6"/>
          <w:sz w:val="24"/>
          <w:szCs w:val="24"/>
        </w:rPr>
        <w:t xml:space="preserve">e                     </w:t>
      </w:r>
      <w:r>
        <w:rPr>
          <w:rFonts w:ascii="Calibri" w:eastAsia="Calibri" w:hAnsi="Calibri" w:cs="Calibri"/>
          <w:b/>
          <w:spacing w:val="13"/>
          <w:position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>o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st</w:t>
      </w:r>
      <w:r>
        <w:rPr>
          <w:rFonts w:ascii="Calibri" w:eastAsia="Calibri" w:hAnsi="Calibri" w:cs="Calibri"/>
          <w:b/>
          <w:spacing w:val="2"/>
          <w:position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position w:val="8"/>
          <w:sz w:val="24"/>
          <w:szCs w:val="24"/>
        </w:rPr>
        <w:t>e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spacing w:val="2"/>
          <w:position w:val="8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position w:val="8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>u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position w:val="8"/>
          <w:sz w:val="24"/>
          <w:szCs w:val="24"/>
        </w:rPr>
        <w:t xml:space="preserve"> f</w:t>
      </w:r>
      <w:r>
        <w:rPr>
          <w:rFonts w:ascii="Calibri" w:eastAsia="Calibri" w:hAnsi="Calibri" w:cs="Calibri"/>
          <w:b/>
          <w:spacing w:val="-2"/>
          <w:position w:val="8"/>
          <w:sz w:val="24"/>
          <w:szCs w:val="24"/>
        </w:rPr>
        <w:t>o</w:t>
      </w:r>
      <w:r>
        <w:rPr>
          <w:rFonts w:ascii="Calibri" w:eastAsia="Calibri" w:hAnsi="Calibri" w:cs="Calibri"/>
          <w:b/>
          <w:position w:val="8"/>
          <w:sz w:val="24"/>
          <w:szCs w:val="24"/>
        </w:rPr>
        <w:t>r</w:t>
      </w:r>
    </w:p>
    <w:p w:rsidR="002373D7" w:rsidRDefault="00571838">
      <w:pPr>
        <w:spacing w:line="180" w:lineRule="exact"/>
        <w:ind w:left="558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position w:val="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n</w:t>
      </w:r>
      <w:r>
        <w:rPr>
          <w:rFonts w:ascii="Calibri" w:eastAsia="Calibri" w:hAnsi="Calibri" w:cs="Calibri"/>
          <w:b/>
          <w:position w:val="2"/>
          <w:sz w:val="24"/>
          <w:szCs w:val="24"/>
        </w:rPr>
        <w:t>te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position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ri</w:t>
      </w:r>
      <w:r>
        <w:rPr>
          <w:rFonts w:ascii="Calibri" w:eastAsia="Calibri" w:hAnsi="Calibri" w:cs="Calibri"/>
          <w:b/>
          <w:position w:val="2"/>
          <w:sz w:val="24"/>
          <w:szCs w:val="24"/>
        </w:rPr>
        <w:t>se</w:t>
      </w:r>
      <w:r>
        <w:rPr>
          <w:rFonts w:ascii="Calibri" w:eastAsia="Calibri" w:hAnsi="Calibri" w:cs="Calibri"/>
          <w:b/>
          <w:spacing w:val="-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position w:val="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pl</w:t>
      </w:r>
      <w:r>
        <w:rPr>
          <w:rFonts w:ascii="Calibri" w:eastAsia="Calibri" w:hAnsi="Calibri" w:cs="Calibri"/>
          <w:b/>
          <w:spacing w:val="-1"/>
          <w:position w:val="2"/>
          <w:sz w:val="24"/>
          <w:szCs w:val="24"/>
        </w:rPr>
        <w:t>eme</w:t>
      </w:r>
      <w:r>
        <w:rPr>
          <w:rFonts w:ascii="Calibri" w:eastAsia="Calibri" w:hAnsi="Calibri" w:cs="Calibri"/>
          <w:b/>
          <w:spacing w:val="1"/>
          <w:position w:val="2"/>
          <w:sz w:val="24"/>
          <w:szCs w:val="24"/>
        </w:rPr>
        <w:t>n</w:t>
      </w:r>
      <w:r>
        <w:rPr>
          <w:rFonts w:ascii="Calibri" w:eastAsia="Calibri" w:hAnsi="Calibri" w:cs="Calibri"/>
          <w:b/>
          <w:position w:val="2"/>
          <w:sz w:val="24"/>
          <w:szCs w:val="24"/>
        </w:rPr>
        <w:t>tat</w:t>
      </w:r>
      <w:r>
        <w:rPr>
          <w:rFonts w:ascii="Calibri" w:eastAsia="Calibri" w:hAnsi="Calibri" w:cs="Calibri"/>
          <w:b/>
          <w:spacing w:val="-1"/>
          <w:position w:val="2"/>
          <w:sz w:val="24"/>
          <w:szCs w:val="24"/>
        </w:rPr>
        <w:t>i</w:t>
      </w:r>
      <w:r>
        <w:rPr>
          <w:rFonts w:ascii="Calibri" w:eastAsia="Calibri" w:hAnsi="Calibri" w:cs="Calibri"/>
          <w:b/>
          <w:position w:val="2"/>
          <w:sz w:val="24"/>
          <w:szCs w:val="24"/>
        </w:rPr>
        <w:t>on</w:t>
      </w:r>
    </w:p>
    <w:p w:rsidR="002373D7" w:rsidRDefault="002373D7">
      <w:pPr>
        <w:spacing w:before="4" w:line="20" w:lineRule="exact"/>
        <w:rPr>
          <w:sz w:val="2"/>
          <w:szCs w:val="2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9"/>
        <w:gridCol w:w="1812"/>
        <w:gridCol w:w="2865"/>
        <w:gridCol w:w="3006"/>
      </w:tblGrid>
      <w:tr w:rsidR="002373D7">
        <w:trPr>
          <w:trHeight w:hRule="exact" w:val="312"/>
        </w:trPr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4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SQL Server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2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rise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145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  <w:tr w:rsidR="002373D7">
        <w:trPr>
          <w:trHeight w:hRule="exact" w:val="312"/>
        </w:trPr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6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6"/>
              <w:ind w:left="4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6"/>
              <w:ind w:left="2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Open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rce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</w:tcPr>
          <w:p w:rsidR="002373D7" w:rsidRDefault="00571838">
            <w:pPr>
              <w:spacing w:before="16"/>
              <w:ind w:left="20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0.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  <w:tr w:rsidR="002373D7">
        <w:trPr>
          <w:trHeight w:hRule="exact" w:val="312"/>
        </w:trPr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4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u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2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rise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nil"/>
            </w:tcBorders>
            <w:shd w:val="clear" w:color="auto" w:fill="DCE6F0"/>
          </w:tcPr>
          <w:p w:rsidR="002373D7" w:rsidRDefault="00571838">
            <w:pPr>
              <w:spacing w:before="16"/>
              <w:ind w:left="133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USD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2,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0.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  <w:tr w:rsidR="002373D7">
        <w:trPr>
          <w:trHeight w:hRule="exact" w:val="323"/>
        </w:trPr>
        <w:tc>
          <w:tcPr>
            <w:tcW w:w="699" w:type="dxa"/>
            <w:tcBorders>
              <w:top w:val="nil"/>
              <w:left w:val="nil"/>
              <w:bottom w:val="single" w:sz="5" w:space="0" w:color="4F81BC"/>
              <w:right w:val="nil"/>
            </w:tcBorders>
          </w:tcPr>
          <w:p w:rsidR="002373D7" w:rsidRDefault="002373D7"/>
        </w:tc>
        <w:tc>
          <w:tcPr>
            <w:tcW w:w="1812" w:type="dxa"/>
            <w:tcBorders>
              <w:top w:val="nil"/>
              <w:left w:val="nil"/>
              <w:bottom w:val="single" w:sz="5" w:space="0" w:color="4F81BC"/>
              <w:right w:val="nil"/>
            </w:tcBorders>
          </w:tcPr>
          <w:p w:rsidR="002373D7" w:rsidRDefault="002373D7"/>
        </w:tc>
        <w:tc>
          <w:tcPr>
            <w:tcW w:w="2865" w:type="dxa"/>
            <w:tcBorders>
              <w:top w:val="nil"/>
              <w:left w:val="nil"/>
              <w:bottom w:val="single" w:sz="5" w:space="0" w:color="4F81BC"/>
              <w:right w:val="nil"/>
            </w:tcBorders>
          </w:tcPr>
          <w:p w:rsidR="002373D7" w:rsidRDefault="00571838">
            <w:pPr>
              <w:spacing w:before="16"/>
              <w:ind w:left="2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l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5" w:space="0" w:color="4F81BC"/>
              <w:right w:val="nil"/>
            </w:tcBorders>
          </w:tcPr>
          <w:p w:rsidR="002373D7" w:rsidRDefault="00571838">
            <w:pPr>
              <w:spacing w:before="16"/>
              <w:ind w:left="132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0</w:t>
            </w:r>
          </w:p>
        </w:tc>
      </w:tr>
    </w:tbl>
    <w:p w:rsidR="002373D7" w:rsidRDefault="002373D7">
      <w:pPr>
        <w:spacing w:before="10" w:line="180" w:lineRule="exact"/>
        <w:rPr>
          <w:sz w:val="18"/>
          <w:szCs w:val="18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25"/>
        <w:ind w:left="1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6.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U</w:t>
      </w:r>
      <w:r>
        <w:rPr>
          <w:rFonts w:ascii="Arial" w:eastAsia="Arial" w:hAnsi="Arial" w:cs="Arial"/>
          <w:b/>
          <w:sz w:val="28"/>
          <w:szCs w:val="28"/>
        </w:rPr>
        <w:t>se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C</w:t>
      </w:r>
      <w:r>
        <w:rPr>
          <w:rFonts w:ascii="Arial" w:eastAsia="Arial" w:hAnsi="Arial" w:cs="Arial"/>
          <w:b/>
          <w:sz w:val="28"/>
          <w:szCs w:val="28"/>
        </w:rPr>
        <w:t>ases</w:t>
      </w:r>
    </w:p>
    <w:p w:rsidR="002373D7" w:rsidRDefault="002373D7">
      <w:pPr>
        <w:spacing w:before="9" w:line="100" w:lineRule="exact"/>
        <w:rPr>
          <w:sz w:val="11"/>
          <w:szCs w:val="11"/>
        </w:rPr>
      </w:pPr>
    </w:p>
    <w:p w:rsidR="002373D7" w:rsidRDefault="00571838">
      <w:pPr>
        <w:ind w:left="120" w:right="7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sing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7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rsto</w:t>
      </w:r>
      <w:r>
        <w:rPr>
          <w:rFonts w:ascii="Arial" w:eastAsia="Arial" w:hAnsi="Arial" w:cs="Arial"/>
          <w:spacing w:val="-2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1"/>
          <w:sz w:val="24"/>
          <w:szCs w:val="24"/>
        </w:rPr>
        <w:t>ed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boa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t)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t, 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z w:val="24"/>
          <w:szCs w:val="24"/>
        </w:rPr>
        <w:t xml:space="preserve">ch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oa</w:t>
      </w:r>
      <w:r>
        <w:rPr>
          <w:rFonts w:ascii="Arial" w:eastAsia="Arial" w:hAnsi="Arial" w:cs="Arial"/>
          <w:sz w:val="24"/>
          <w:szCs w:val="24"/>
        </w:rPr>
        <w:t xml:space="preserve">rd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20" w:right="93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 </w:t>
      </w:r>
      <w:hyperlink r:id="rId24" w:anchor="!/vizhome/SavvyInsights-PowerUpAUTOMATION/HomePage"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h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tp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: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ub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c.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b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le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u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.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c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om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r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pacing w:val="3"/>
            <w:sz w:val="24"/>
            <w:szCs w:val="24"/>
            <w:u w:val="single" w:color="0000FF"/>
          </w:rPr>
          <w:t>f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/s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w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ha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.sr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v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rn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.s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#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!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v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pacing w:val="-3"/>
            <w:sz w:val="24"/>
            <w:szCs w:val="24"/>
            <w:u w:val="single" w:color="0000FF"/>
          </w:rPr>
          <w:t>z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home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v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vyI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n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si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g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h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9"/>
            <w:sz w:val="24"/>
            <w:szCs w:val="24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-</w:t>
        </w:r>
      </w:hyperlink>
      <w:r>
        <w:rPr>
          <w:rFonts w:ascii="Arial" w:eastAsia="Arial" w:hAnsi="Arial" w:cs="Arial"/>
          <w:color w:val="0000FF"/>
          <w:sz w:val="24"/>
          <w:szCs w:val="24"/>
        </w:rPr>
        <w:t xml:space="preserve"> </w:t>
      </w:r>
      <w:hyperlink r:id="rId25" w:anchor="!/vizhome/SavvyInsights-PowerUpAUTOMATION/HomePage">
        <w:proofErr w:type="spellStart"/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pacing w:val="-3"/>
            <w:sz w:val="24"/>
            <w:szCs w:val="24"/>
            <w:u w:val="single" w:color="0000FF"/>
          </w:rPr>
          <w:t>w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r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U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AU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OM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2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N</w:t>
        </w:r>
        <w:proofErr w:type="spellEnd"/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/</w:t>
        </w:r>
        <w:proofErr w:type="spellStart"/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Ho</w:t>
        </w:r>
        <w:r>
          <w:rPr>
            <w:rFonts w:ascii="Arial" w:eastAsia="Arial" w:hAnsi="Arial" w:cs="Arial"/>
            <w:color w:val="0000FF"/>
            <w:spacing w:val="2"/>
            <w:sz w:val="24"/>
            <w:szCs w:val="24"/>
            <w:u w:val="single" w:color="0000FF"/>
          </w:rPr>
          <w:t>m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g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e</w:t>
        </w:r>
        <w:proofErr w:type="spellEnd"/>
      </w:hyperlink>
    </w:p>
    <w:p w:rsidR="002373D7" w:rsidRDefault="002373D7">
      <w:pPr>
        <w:spacing w:line="200" w:lineRule="exact"/>
      </w:pPr>
    </w:p>
    <w:p w:rsidR="002373D7" w:rsidRDefault="002373D7">
      <w:pPr>
        <w:spacing w:before="4" w:line="280" w:lineRule="exact"/>
        <w:rPr>
          <w:sz w:val="28"/>
          <w:szCs w:val="28"/>
        </w:rPr>
      </w:pPr>
    </w:p>
    <w:p w:rsidR="002373D7" w:rsidRDefault="00571838">
      <w:pPr>
        <w:spacing w:before="29"/>
        <w:ind w:left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>(</w:t>
      </w:r>
      <w:r>
        <w:rPr>
          <w:rFonts w:ascii="Arial" w:eastAsia="Arial" w:hAnsi="Arial" w:cs="Arial"/>
          <w:i/>
          <w:color w:val="7E7E7E"/>
          <w:sz w:val="24"/>
          <w:szCs w:val="24"/>
        </w:rPr>
        <w:t>It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z w:val="24"/>
          <w:szCs w:val="24"/>
        </w:rPr>
        <w:t xml:space="preserve">is 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pub</w:t>
      </w:r>
      <w:r>
        <w:rPr>
          <w:rFonts w:ascii="Arial" w:eastAsia="Arial" w:hAnsi="Arial" w:cs="Arial"/>
          <w:i/>
          <w:color w:val="7E7E7E"/>
          <w:sz w:val="24"/>
          <w:szCs w:val="24"/>
        </w:rPr>
        <w:t>l</w:t>
      </w: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color w:val="7E7E7E"/>
          <w:sz w:val="24"/>
          <w:szCs w:val="24"/>
        </w:rPr>
        <w:t>s</w:t>
      </w: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>h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z w:val="24"/>
          <w:szCs w:val="24"/>
        </w:rPr>
        <w:t>d</w:t>
      </w: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color w:val="7E7E7E"/>
          <w:sz w:val="24"/>
          <w:szCs w:val="24"/>
        </w:rPr>
        <w:t>n</w:t>
      </w:r>
      <w:r>
        <w:rPr>
          <w:rFonts w:ascii="Arial" w:eastAsia="Arial" w:hAnsi="Arial" w:cs="Arial"/>
          <w:i/>
          <w:color w:val="7E7E7E"/>
          <w:spacing w:val="3"/>
          <w:sz w:val="24"/>
          <w:szCs w:val="24"/>
        </w:rPr>
        <w:t xml:space="preserve"> </w:t>
      </w:r>
      <w:hyperlink r:id="rId26">
        <w:r>
          <w:rPr>
            <w:rFonts w:ascii="Arial" w:eastAsia="Arial" w:hAnsi="Arial" w:cs="Arial"/>
            <w:i/>
            <w:color w:val="7E7E7E"/>
            <w:spacing w:val="-3"/>
            <w:sz w:val="24"/>
            <w:szCs w:val="24"/>
            <w:u w:val="single" w:color="7E7E7E"/>
          </w:rPr>
          <w:t>T</w:t>
        </w:r>
        <w:r>
          <w:rPr>
            <w:rFonts w:ascii="Arial" w:eastAsia="Arial" w:hAnsi="Arial" w:cs="Arial"/>
            <w:i/>
            <w:color w:val="7E7E7E"/>
            <w:spacing w:val="1"/>
            <w:sz w:val="24"/>
            <w:szCs w:val="24"/>
            <w:u w:val="single" w:color="7E7E7E"/>
          </w:rPr>
          <w:t>ab</w:t>
        </w:r>
        <w:r>
          <w:rPr>
            <w:rFonts w:ascii="Arial" w:eastAsia="Arial" w:hAnsi="Arial" w:cs="Arial"/>
            <w:i/>
            <w:color w:val="7E7E7E"/>
            <w:spacing w:val="-3"/>
            <w:sz w:val="24"/>
            <w:szCs w:val="24"/>
            <w:u w:val="single" w:color="7E7E7E"/>
          </w:rPr>
          <w:t>l</w:t>
        </w:r>
        <w:r>
          <w:rPr>
            <w:rFonts w:ascii="Arial" w:eastAsia="Arial" w:hAnsi="Arial" w:cs="Arial"/>
            <w:i/>
            <w:color w:val="7E7E7E"/>
            <w:spacing w:val="1"/>
            <w:sz w:val="24"/>
            <w:szCs w:val="24"/>
            <w:u w:val="single" w:color="7E7E7E"/>
          </w:rPr>
          <w:t>ea</w:t>
        </w:r>
        <w:r>
          <w:rPr>
            <w:rFonts w:ascii="Arial" w:eastAsia="Arial" w:hAnsi="Arial" w:cs="Arial"/>
            <w:i/>
            <w:color w:val="7E7E7E"/>
            <w:sz w:val="24"/>
            <w:szCs w:val="24"/>
            <w:u w:val="single" w:color="7E7E7E"/>
          </w:rPr>
          <w:t>u</w:t>
        </w:r>
        <w:r>
          <w:rPr>
            <w:rFonts w:ascii="Arial" w:eastAsia="Arial" w:hAnsi="Arial" w:cs="Arial"/>
            <w:i/>
            <w:color w:val="7E7E7E"/>
            <w:spacing w:val="-1"/>
            <w:sz w:val="24"/>
            <w:szCs w:val="24"/>
            <w:u w:val="single" w:color="7E7E7E"/>
          </w:rPr>
          <w:t xml:space="preserve"> </w:t>
        </w:r>
        <w:r>
          <w:rPr>
            <w:rFonts w:ascii="Arial" w:eastAsia="Arial" w:hAnsi="Arial" w:cs="Arial"/>
            <w:i/>
            <w:color w:val="7E7E7E"/>
            <w:spacing w:val="1"/>
            <w:sz w:val="24"/>
            <w:szCs w:val="24"/>
            <w:u w:val="single" w:color="7E7E7E"/>
          </w:rPr>
          <w:t>p</w:t>
        </w:r>
        <w:r>
          <w:rPr>
            <w:rFonts w:ascii="Arial" w:eastAsia="Arial" w:hAnsi="Arial" w:cs="Arial"/>
            <w:i/>
            <w:color w:val="7E7E7E"/>
            <w:spacing w:val="3"/>
            <w:sz w:val="24"/>
            <w:szCs w:val="24"/>
            <w:u w:val="single" w:color="7E7E7E"/>
          </w:rPr>
          <w:t>u</w:t>
        </w:r>
        <w:r>
          <w:rPr>
            <w:rFonts w:ascii="Arial" w:eastAsia="Arial" w:hAnsi="Arial" w:cs="Arial"/>
            <w:i/>
            <w:color w:val="7E7E7E"/>
            <w:spacing w:val="1"/>
            <w:sz w:val="24"/>
            <w:szCs w:val="24"/>
            <w:u w:val="single" w:color="7E7E7E"/>
          </w:rPr>
          <w:t>b</w:t>
        </w:r>
        <w:r>
          <w:rPr>
            <w:rFonts w:ascii="Arial" w:eastAsia="Arial" w:hAnsi="Arial" w:cs="Arial"/>
            <w:i/>
            <w:color w:val="7E7E7E"/>
            <w:sz w:val="24"/>
            <w:szCs w:val="24"/>
            <w:u w:val="single" w:color="7E7E7E"/>
          </w:rPr>
          <w:t>l</w:t>
        </w:r>
        <w:r>
          <w:rPr>
            <w:rFonts w:ascii="Arial" w:eastAsia="Arial" w:hAnsi="Arial" w:cs="Arial"/>
            <w:i/>
            <w:color w:val="7E7E7E"/>
            <w:spacing w:val="-1"/>
            <w:sz w:val="24"/>
            <w:szCs w:val="24"/>
            <w:u w:val="single" w:color="7E7E7E"/>
          </w:rPr>
          <w:t>i</w:t>
        </w:r>
        <w:r>
          <w:rPr>
            <w:rFonts w:ascii="Arial" w:eastAsia="Arial" w:hAnsi="Arial" w:cs="Arial"/>
            <w:i/>
            <w:color w:val="7E7E7E"/>
            <w:sz w:val="24"/>
            <w:szCs w:val="24"/>
            <w:u w:val="single" w:color="7E7E7E"/>
          </w:rPr>
          <w:t>c</w:t>
        </w:r>
        <w:r>
          <w:rPr>
            <w:rFonts w:ascii="Arial" w:eastAsia="Arial" w:hAnsi="Arial" w:cs="Arial"/>
            <w:i/>
            <w:color w:val="7E7E7E"/>
            <w:sz w:val="24"/>
            <w:szCs w:val="24"/>
          </w:rPr>
          <w:t>,</w:t>
        </w:r>
      </w:hyperlink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z w:val="24"/>
          <w:szCs w:val="24"/>
        </w:rPr>
        <w:t>t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hu</w:t>
      </w:r>
      <w:r>
        <w:rPr>
          <w:rFonts w:ascii="Arial" w:eastAsia="Arial" w:hAnsi="Arial" w:cs="Arial"/>
          <w:i/>
          <w:color w:val="7E7E7E"/>
          <w:sz w:val="24"/>
          <w:szCs w:val="24"/>
        </w:rPr>
        <w:t>s</w:t>
      </w:r>
      <w:r>
        <w:rPr>
          <w:rFonts w:ascii="Arial" w:eastAsia="Arial" w:hAnsi="Arial" w:cs="Arial"/>
          <w:i/>
          <w:color w:val="7E7E7E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an</w:t>
      </w:r>
      <w:r>
        <w:rPr>
          <w:rFonts w:ascii="Arial" w:eastAsia="Arial" w:hAnsi="Arial" w:cs="Arial"/>
          <w:i/>
          <w:color w:val="7E7E7E"/>
          <w:spacing w:val="-2"/>
          <w:sz w:val="24"/>
          <w:szCs w:val="24"/>
        </w:rPr>
        <w:t>y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>n</w:t>
      </w:r>
      <w:r>
        <w:rPr>
          <w:rFonts w:ascii="Arial" w:eastAsia="Arial" w:hAnsi="Arial" w:cs="Arial"/>
          <w:i/>
          <w:color w:val="7E7E7E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z w:val="24"/>
          <w:szCs w:val="24"/>
        </w:rPr>
        <w:t>c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ou</w:t>
      </w:r>
      <w:r>
        <w:rPr>
          <w:rFonts w:ascii="Arial" w:eastAsia="Arial" w:hAnsi="Arial" w:cs="Arial"/>
          <w:i/>
          <w:color w:val="7E7E7E"/>
          <w:spacing w:val="-3"/>
          <w:sz w:val="24"/>
          <w:szCs w:val="24"/>
        </w:rPr>
        <w:t>l</w:t>
      </w:r>
      <w:r>
        <w:rPr>
          <w:rFonts w:ascii="Arial" w:eastAsia="Arial" w:hAnsi="Arial" w:cs="Arial"/>
          <w:i/>
          <w:color w:val="7E7E7E"/>
          <w:sz w:val="24"/>
          <w:szCs w:val="24"/>
        </w:rPr>
        <w:t>d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i/>
          <w:color w:val="7E7E7E"/>
          <w:sz w:val="24"/>
          <w:szCs w:val="24"/>
        </w:rPr>
        <w:t>cc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z w:val="24"/>
          <w:szCs w:val="24"/>
        </w:rPr>
        <w:t>ss</w:t>
      </w:r>
      <w:r>
        <w:rPr>
          <w:rFonts w:ascii="Arial" w:eastAsia="Arial" w:hAnsi="Arial" w:cs="Arial"/>
          <w:i/>
          <w:color w:val="7E7E7E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z w:val="24"/>
          <w:szCs w:val="24"/>
        </w:rPr>
        <w:t>i</w:t>
      </w:r>
      <w:r>
        <w:rPr>
          <w:rFonts w:ascii="Arial" w:eastAsia="Arial" w:hAnsi="Arial" w:cs="Arial"/>
          <w:i/>
          <w:color w:val="7E7E7E"/>
          <w:spacing w:val="4"/>
          <w:sz w:val="24"/>
          <w:szCs w:val="24"/>
        </w:rPr>
        <w:t>t</w:t>
      </w:r>
      <w:r>
        <w:rPr>
          <w:rFonts w:ascii="Arial" w:eastAsia="Arial" w:hAnsi="Arial" w:cs="Arial"/>
          <w:i/>
          <w:color w:val="7E7E7E"/>
          <w:sz w:val="24"/>
          <w:szCs w:val="24"/>
        </w:rPr>
        <w:t>.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z w:val="24"/>
          <w:szCs w:val="24"/>
        </w:rPr>
        <w:t>F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color w:val="7E7E7E"/>
          <w:sz w:val="24"/>
          <w:szCs w:val="24"/>
        </w:rPr>
        <w:t>r</w:t>
      </w:r>
      <w:r>
        <w:rPr>
          <w:rFonts w:ascii="Arial" w:eastAsia="Arial" w:hAnsi="Arial" w:cs="Arial"/>
          <w:i/>
          <w:color w:val="7E7E7E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en</w:t>
      </w:r>
      <w:r>
        <w:rPr>
          <w:rFonts w:ascii="Arial" w:eastAsia="Arial" w:hAnsi="Arial" w:cs="Arial"/>
          <w:i/>
          <w:color w:val="7E7E7E"/>
          <w:sz w:val="24"/>
          <w:szCs w:val="24"/>
        </w:rPr>
        <w:t>t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z w:val="24"/>
          <w:szCs w:val="24"/>
        </w:rPr>
        <w:t>rpr</w:t>
      </w: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color w:val="7E7E7E"/>
          <w:sz w:val="24"/>
          <w:szCs w:val="24"/>
        </w:rPr>
        <w:t>se</w:t>
      </w:r>
      <w:r>
        <w:rPr>
          <w:rFonts w:ascii="Arial" w:eastAsia="Arial" w:hAnsi="Arial" w:cs="Arial"/>
          <w:i/>
          <w:color w:val="7E7E7E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z w:val="24"/>
          <w:szCs w:val="24"/>
        </w:rPr>
        <w:t>l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z w:val="24"/>
          <w:szCs w:val="24"/>
        </w:rPr>
        <w:t>v</w:t>
      </w:r>
      <w:r>
        <w:rPr>
          <w:rFonts w:ascii="Arial" w:eastAsia="Arial" w:hAnsi="Arial" w:cs="Arial"/>
          <w:i/>
          <w:color w:val="7E7E7E"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z w:val="24"/>
          <w:szCs w:val="24"/>
        </w:rPr>
        <w:t>l,</w:t>
      </w:r>
    </w:p>
    <w:p w:rsidR="002373D7" w:rsidRDefault="00571838">
      <w:pPr>
        <w:spacing w:line="260" w:lineRule="exact"/>
        <w:ind w:left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 xml:space="preserve">it </w:t>
      </w:r>
      <w:r>
        <w:rPr>
          <w:rFonts w:ascii="Arial" w:eastAsia="Arial" w:hAnsi="Arial" w:cs="Arial"/>
          <w:i/>
          <w:color w:val="7E7E7E"/>
          <w:spacing w:val="1"/>
          <w:position w:val="-1"/>
          <w:sz w:val="24"/>
          <w:szCs w:val="24"/>
        </w:rPr>
        <w:t>w</w:t>
      </w:r>
      <w:r>
        <w:rPr>
          <w:rFonts w:ascii="Arial" w:eastAsia="Arial" w:hAnsi="Arial" w:cs="Arial"/>
          <w:i/>
          <w:color w:val="7E7E7E"/>
          <w:spacing w:val="-2"/>
          <w:position w:val="-1"/>
          <w:sz w:val="24"/>
          <w:szCs w:val="24"/>
        </w:rPr>
        <w:t>o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uld</w:t>
      </w:r>
      <w:r>
        <w:rPr>
          <w:rFonts w:ascii="Arial" w:eastAsia="Arial" w:hAnsi="Arial" w:cs="Arial"/>
          <w:i/>
          <w:color w:val="7E7E7E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be</w:t>
      </w:r>
      <w:r>
        <w:rPr>
          <w:rFonts w:ascii="Arial" w:eastAsia="Arial" w:hAnsi="Arial" w:cs="Arial"/>
          <w:i/>
          <w:color w:val="7E7E7E"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-1"/>
          <w:position w:val="-1"/>
          <w:sz w:val="24"/>
          <w:szCs w:val="24"/>
        </w:rPr>
        <w:t>p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u</w:t>
      </w:r>
      <w:r>
        <w:rPr>
          <w:rFonts w:ascii="Arial" w:eastAsia="Arial" w:hAnsi="Arial" w:cs="Arial"/>
          <w:i/>
          <w:color w:val="7E7E7E"/>
          <w:spacing w:val="1"/>
          <w:position w:val="-1"/>
          <w:sz w:val="24"/>
          <w:szCs w:val="24"/>
        </w:rPr>
        <w:t>b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l</w:t>
      </w:r>
      <w:r>
        <w:rPr>
          <w:rFonts w:ascii="Arial" w:eastAsia="Arial" w:hAnsi="Arial" w:cs="Arial"/>
          <w:i/>
          <w:color w:val="7E7E7E"/>
          <w:spacing w:val="-1"/>
          <w:position w:val="-1"/>
          <w:sz w:val="24"/>
          <w:szCs w:val="24"/>
        </w:rPr>
        <w:t>i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s</w:t>
      </w:r>
      <w:r>
        <w:rPr>
          <w:rFonts w:ascii="Arial" w:eastAsia="Arial" w:hAnsi="Arial" w:cs="Arial"/>
          <w:i/>
          <w:color w:val="7E7E7E"/>
          <w:spacing w:val="-2"/>
          <w:position w:val="-1"/>
          <w:sz w:val="24"/>
          <w:szCs w:val="24"/>
        </w:rPr>
        <w:t>h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ed</w:t>
      </w:r>
      <w:r>
        <w:rPr>
          <w:rFonts w:ascii="Arial" w:eastAsia="Arial" w:hAnsi="Arial" w:cs="Arial"/>
          <w:i/>
          <w:color w:val="7E7E7E"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-3"/>
          <w:position w:val="-1"/>
          <w:sz w:val="24"/>
          <w:szCs w:val="24"/>
        </w:rPr>
        <w:t>i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n</w:t>
      </w:r>
      <w:r>
        <w:rPr>
          <w:rFonts w:ascii="Arial" w:eastAsia="Arial" w:hAnsi="Arial" w:cs="Arial"/>
          <w:i/>
          <w:color w:val="7E7E7E"/>
          <w:spacing w:val="3"/>
          <w:position w:val="-1"/>
          <w:sz w:val="24"/>
          <w:szCs w:val="24"/>
        </w:rPr>
        <w:t xml:space="preserve"> </w:t>
      </w:r>
      <w:hyperlink r:id="rId27">
        <w:r>
          <w:rPr>
            <w:rFonts w:ascii="Arial" w:eastAsia="Arial" w:hAnsi="Arial" w:cs="Arial"/>
            <w:i/>
            <w:color w:val="7E7E7E"/>
            <w:position w:val="-1"/>
            <w:sz w:val="24"/>
            <w:szCs w:val="24"/>
            <w:u w:val="single" w:color="7E7E7E"/>
          </w:rPr>
          <w:t>Ta</w:t>
        </w:r>
        <w:r>
          <w:rPr>
            <w:rFonts w:ascii="Arial" w:eastAsia="Arial" w:hAnsi="Arial" w:cs="Arial"/>
            <w:i/>
            <w:color w:val="7E7E7E"/>
            <w:spacing w:val="1"/>
            <w:position w:val="-1"/>
            <w:sz w:val="24"/>
            <w:szCs w:val="24"/>
            <w:u w:val="single" w:color="7E7E7E"/>
          </w:rPr>
          <w:t>b</w:t>
        </w:r>
        <w:r>
          <w:rPr>
            <w:rFonts w:ascii="Arial" w:eastAsia="Arial" w:hAnsi="Arial" w:cs="Arial"/>
            <w:i/>
            <w:color w:val="7E7E7E"/>
            <w:position w:val="-1"/>
            <w:sz w:val="24"/>
            <w:szCs w:val="24"/>
            <w:u w:val="single" w:color="7E7E7E"/>
          </w:rPr>
          <w:t>l</w:t>
        </w:r>
        <w:r>
          <w:rPr>
            <w:rFonts w:ascii="Arial" w:eastAsia="Arial" w:hAnsi="Arial" w:cs="Arial"/>
            <w:i/>
            <w:color w:val="7E7E7E"/>
            <w:spacing w:val="-2"/>
            <w:position w:val="-1"/>
            <w:sz w:val="24"/>
            <w:szCs w:val="24"/>
            <w:u w:val="single" w:color="7E7E7E"/>
          </w:rPr>
          <w:t>e</w:t>
        </w:r>
        <w:r>
          <w:rPr>
            <w:rFonts w:ascii="Arial" w:eastAsia="Arial" w:hAnsi="Arial" w:cs="Arial"/>
            <w:i/>
            <w:color w:val="7E7E7E"/>
            <w:position w:val="-1"/>
            <w:sz w:val="24"/>
            <w:szCs w:val="24"/>
            <w:u w:val="single" w:color="7E7E7E"/>
          </w:rPr>
          <w:t>au</w:t>
        </w:r>
        <w:r>
          <w:rPr>
            <w:rFonts w:ascii="Arial" w:eastAsia="Arial" w:hAnsi="Arial" w:cs="Arial"/>
            <w:i/>
            <w:color w:val="7E7E7E"/>
            <w:spacing w:val="-1"/>
            <w:position w:val="-1"/>
            <w:sz w:val="24"/>
            <w:szCs w:val="24"/>
            <w:u w:val="single" w:color="7E7E7E"/>
          </w:rPr>
          <w:t xml:space="preserve"> </w:t>
        </w:r>
        <w:r>
          <w:rPr>
            <w:rFonts w:ascii="Arial" w:eastAsia="Arial" w:hAnsi="Arial" w:cs="Arial"/>
            <w:i/>
            <w:color w:val="7E7E7E"/>
            <w:position w:val="-1"/>
            <w:sz w:val="24"/>
            <w:szCs w:val="24"/>
            <w:u w:val="single" w:color="7E7E7E"/>
          </w:rPr>
          <w:t>S</w:t>
        </w:r>
        <w:r>
          <w:rPr>
            <w:rFonts w:ascii="Arial" w:eastAsia="Arial" w:hAnsi="Arial" w:cs="Arial"/>
            <w:i/>
            <w:color w:val="7E7E7E"/>
            <w:spacing w:val="1"/>
            <w:position w:val="-1"/>
            <w:sz w:val="24"/>
            <w:szCs w:val="24"/>
            <w:u w:val="single" w:color="7E7E7E"/>
          </w:rPr>
          <w:t>e</w:t>
        </w:r>
        <w:r>
          <w:rPr>
            <w:rFonts w:ascii="Arial" w:eastAsia="Arial" w:hAnsi="Arial" w:cs="Arial"/>
            <w:i/>
            <w:color w:val="7E7E7E"/>
            <w:spacing w:val="-1"/>
            <w:position w:val="-1"/>
            <w:sz w:val="24"/>
            <w:szCs w:val="24"/>
            <w:u w:val="single" w:color="7E7E7E"/>
          </w:rPr>
          <w:t>r</w:t>
        </w:r>
        <w:r>
          <w:rPr>
            <w:rFonts w:ascii="Arial" w:eastAsia="Arial" w:hAnsi="Arial" w:cs="Arial"/>
            <w:i/>
            <w:color w:val="7E7E7E"/>
            <w:position w:val="-1"/>
            <w:sz w:val="24"/>
            <w:szCs w:val="24"/>
            <w:u w:val="single" w:color="7E7E7E"/>
          </w:rPr>
          <w:t>ver</w:t>
        </w:r>
        <w:r>
          <w:rPr>
            <w:rFonts w:ascii="Arial" w:eastAsia="Arial" w:hAnsi="Arial" w:cs="Arial"/>
            <w:i/>
            <w:color w:val="7E7E7E"/>
            <w:spacing w:val="1"/>
            <w:position w:val="-1"/>
            <w:sz w:val="24"/>
            <w:szCs w:val="24"/>
          </w:rPr>
          <w:t xml:space="preserve"> </w:t>
        </w:r>
        <w:r>
          <w:rPr>
            <w:rFonts w:ascii="Arial" w:eastAsia="Arial" w:hAnsi="Arial" w:cs="Arial"/>
            <w:i/>
            <w:color w:val="7E7E7E"/>
            <w:spacing w:val="-2"/>
            <w:position w:val="-1"/>
            <w:sz w:val="24"/>
            <w:szCs w:val="24"/>
          </w:rPr>
          <w:t>a</w:t>
        </w:r>
      </w:hyperlink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nd us</w:t>
      </w:r>
      <w:r>
        <w:rPr>
          <w:rFonts w:ascii="Arial" w:eastAsia="Arial" w:hAnsi="Arial" w:cs="Arial"/>
          <w:i/>
          <w:color w:val="7E7E7E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pacing w:val="-1"/>
          <w:position w:val="-1"/>
          <w:sz w:val="24"/>
          <w:szCs w:val="24"/>
        </w:rPr>
        <w:t>r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s can</w:t>
      </w:r>
      <w:r>
        <w:rPr>
          <w:rFonts w:ascii="Arial" w:eastAsia="Arial" w:hAnsi="Arial" w:cs="Arial"/>
          <w:i/>
          <w:color w:val="7E7E7E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1"/>
          <w:position w:val="-1"/>
          <w:sz w:val="24"/>
          <w:szCs w:val="24"/>
        </w:rPr>
        <w:t>b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7E7E7E"/>
          <w:spacing w:val="-3"/>
          <w:position w:val="-1"/>
          <w:sz w:val="24"/>
          <w:szCs w:val="24"/>
        </w:rPr>
        <w:t>m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o</w:t>
      </w:r>
      <w:r>
        <w:rPr>
          <w:rFonts w:ascii="Arial" w:eastAsia="Arial" w:hAnsi="Arial" w:cs="Arial"/>
          <w:i/>
          <w:color w:val="7E7E7E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itor</w:t>
      </w:r>
      <w:r>
        <w:rPr>
          <w:rFonts w:ascii="Arial" w:eastAsia="Arial" w:hAnsi="Arial" w:cs="Arial"/>
          <w:i/>
          <w:color w:val="7E7E7E"/>
          <w:spacing w:val="-2"/>
          <w:position w:val="-1"/>
          <w:sz w:val="24"/>
          <w:szCs w:val="24"/>
        </w:rPr>
        <w:t>e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d</w:t>
      </w:r>
      <w:r>
        <w:rPr>
          <w:rFonts w:ascii="Arial" w:eastAsia="Arial" w:hAnsi="Arial" w:cs="Arial"/>
          <w:i/>
          <w:color w:val="7E7E7E"/>
          <w:spacing w:val="3"/>
          <w:position w:val="-1"/>
          <w:sz w:val="24"/>
          <w:szCs w:val="24"/>
        </w:rPr>
        <w:t>.</w:t>
      </w:r>
      <w:r>
        <w:rPr>
          <w:rFonts w:ascii="Arial" w:eastAsia="Arial" w:hAnsi="Arial" w:cs="Arial"/>
          <w:i/>
          <w:color w:val="7E7E7E"/>
          <w:position w:val="-1"/>
          <w:sz w:val="24"/>
          <w:szCs w:val="24"/>
        </w:rPr>
        <w:t>)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3" w:line="220" w:lineRule="exact"/>
        <w:rPr>
          <w:sz w:val="22"/>
          <w:szCs w:val="22"/>
        </w:rPr>
      </w:pPr>
    </w:p>
    <w:p w:rsidR="002373D7" w:rsidRDefault="00571838">
      <w:pPr>
        <w:spacing w:before="41"/>
        <w:ind w:left="120"/>
        <w:rPr>
          <w:rFonts w:ascii="Arial" w:eastAsia="Arial" w:hAnsi="Arial" w:cs="Arial"/>
          <w:sz w:val="14"/>
          <w:szCs w:val="14"/>
        </w:rPr>
        <w:sectPr w:rsidR="002373D7">
          <w:footerReference w:type="default" r:id="rId28"/>
          <w:pgSz w:w="11920" w:h="16840"/>
          <w:pgMar w:top="600" w:right="1320" w:bottom="280" w:left="13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>ts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6 </w:t>
      </w:r>
      <w:r>
        <w:rPr>
          <w:rFonts w:ascii="Arial" w:eastAsia="Arial" w:hAnsi="Arial" w:cs="Arial"/>
          <w:spacing w:val="-1"/>
          <w:sz w:val="14"/>
          <w:szCs w:val="14"/>
        </w:rPr>
        <w:t>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 xml:space="preserve">5                                                                   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663"/>
      </w:pPr>
      <w:r>
        <w:lastRenderedPageBreak/>
        <w:pict>
          <v:group id="_x0000_s1101" style="position:absolute;left:0;text-align:left;margin-left:23.95pt;margin-top:23.85pt;width:547.55pt;height:794.4pt;z-index:-1459;mso-position-horizontal-relative:page;mso-position-vertical-relative:page" coordorigin="479,477" coordsize="10951,15888">
            <v:shape id="_x0000_s1105" style="position:absolute;left:485;top:482;width:10939;height:0" coordorigin="485,482" coordsize="10939,0" path="m485,482r10939,e" filled="f" strokeweight=".34pt">
              <v:path arrowok="t"/>
            </v:shape>
            <v:shape id="_x0000_s1104" style="position:absolute;left:482;top:480;width:0;height:15881" coordorigin="482,480" coordsize="0,15881" path="m482,480r,15881e" filled="f" strokeweight=".34pt">
              <v:path arrowok="t"/>
            </v:shape>
            <v:shape id="_x0000_s1103" style="position:absolute;left:11426;top:480;width:0;height:15881" coordorigin="11426,480" coordsize="0,15881" path="m11426,480r,15881e" filled="f" strokeweight=".34pt">
              <v:path arrowok="t"/>
            </v:shape>
            <v:shape id="_x0000_s1102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2373D7">
      <w:pPr>
        <w:spacing w:before="4" w:line="160" w:lineRule="exact"/>
        <w:rPr>
          <w:sz w:val="17"/>
          <w:szCs w:val="17"/>
        </w:rPr>
      </w:pPr>
    </w:p>
    <w:p w:rsidR="002373D7" w:rsidRDefault="002373D7">
      <w:pPr>
        <w:spacing w:line="200" w:lineRule="exact"/>
      </w:pPr>
    </w:p>
    <w:p w:rsidR="002373D7" w:rsidRDefault="00571838">
      <w:pPr>
        <w:spacing w:before="29"/>
        <w:ind w:left="100" w:right="770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.1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 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e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00" w:right="52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is 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 c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5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th</w:t>
      </w:r>
      <w:proofErr w:type="spellEnd"/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site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r cus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r sp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 si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s. </w:t>
      </w: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he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cks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th</w:t>
      </w:r>
      <w:proofErr w:type="spellEnd"/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RPA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Das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oa</w:t>
      </w:r>
      <w:r>
        <w:rPr>
          <w:rFonts w:ascii="Arial" w:eastAsia="Arial" w:hAnsi="Arial" w:cs="Arial"/>
          <w:sz w:val="24"/>
          <w:szCs w:val="24"/>
        </w:rPr>
        <w:t>rd”,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 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 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00" w:right="534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re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c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</w:p>
    <w:p w:rsidR="002373D7" w:rsidRDefault="002373D7">
      <w:pPr>
        <w:spacing w:before="2" w:line="120" w:lineRule="exact"/>
        <w:rPr>
          <w:sz w:val="12"/>
          <w:szCs w:val="12"/>
        </w:rPr>
      </w:pPr>
    </w:p>
    <w:p w:rsidR="002373D7" w:rsidRDefault="00571838">
      <w:pPr>
        <w:tabs>
          <w:tab w:val="left" w:pos="820"/>
        </w:tabs>
        <w:spacing w:line="275" w:lineRule="auto"/>
        <w:ind w:left="820" w:right="518" w:hanging="3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ry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ich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pro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ide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8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 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571838">
      <w:pPr>
        <w:tabs>
          <w:tab w:val="left" w:pos="820"/>
        </w:tabs>
        <w:spacing w:line="275" w:lineRule="auto"/>
        <w:ind w:left="820" w:right="518" w:hanging="3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Failure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tics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ich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ts,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1"/>
          <w:sz w:val="24"/>
          <w:szCs w:val="24"/>
        </w:rPr>
        <w:t>he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re.</w:t>
      </w:r>
    </w:p>
    <w:p w:rsidR="002373D7" w:rsidRDefault="00571838">
      <w:pPr>
        <w:tabs>
          <w:tab w:val="left" w:pos="820"/>
        </w:tabs>
        <w:spacing w:before="1" w:line="275" w:lineRule="auto"/>
        <w:ind w:left="820" w:right="524" w:hanging="3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proofErr w:type="gramStart"/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g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tics 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which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 xml:space="preserve">ld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ide 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ts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lan 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sin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cis</w:t>
      </w:r>
      <w:r>
        <w:rPr>
          <w:rFonts w:ascii="Arial" w:eastAsia="Arial" w:hAnsi="Arial" w:cs="Arial"/>
          <w:spacing w:val="-1"/>
          <w:sz w:val="24"/>
          <w:szCs w:val="24"/>
        </w:rPr>
        <w:t>io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ind w:left="100"/>
        <w:sectPr w:rsidR="002373D7">
          <w:footerReference w:type="default" r:id="rId29"/>
          <w:pgSz w:w="11920" w:h="16840"/>
          <w:pgMar w:top="600" w:right="880" w:bottom="280" w:left="1340" w:header="0" w:footer="921" w:gutter="0"/>
          <w:pgNumType w:start="7"/>
          <w:cols w:space="720"/>
        </w:sectPr>
      </w:pPr>
      <w:r>
        <w:pict>
          <v:shape id="_x0000_i1034" type="#_x0000_t75" style="width:473.5pt;height:349.5pt">
            <v:imagedata r:id="rId30" o:title=""/>
          </v:shape>
        </w:pict>
      </w:r>
    </w:p>
    <w:p w:rsidR="002373D7" w:rsidRDefault="00571838">
      <w:pPr>
        <w:spacing w:before="91"/>
        <w:ind w:left="2783"/>
      </w:pPr>
      <w:r>
        <w:lastRenderedPageBreak/>
        <w:pict>
          <v:group id="_x0000_s1094" style="position:absolute;left:0;text-align:left;margin-left:23.95pt;margin-top:23.85pt;width:547.55pt;height:794.4pt;z-index:-1458;mso-position-horizontal-relative:page;mso-position-vertical-relative:page" coordorigin="479,477" coordsize="10951,15888">
            <v:shape id="_x0000_s1098" style="position:absolute;left:485;top:482;width:10939;height:0" coordorigin="485,482" coordsize="10939,0" path="m485,482r10939,e" filled="f" strokeweight=".34pt">
              <v:path arrowok="t"/>
            </v:shape>
            <v:shape id="_x0000_s1097" style="position:absolute;left:482;top:480;width:0;height:15881" coordorigin="482,480" coordsize="0,15881" path="m482,480r,15881e" filled="f" strokeweight=".34pt">
              <v:path arrowok="t"/>
            </v:shape>
            <v:shape id="_x0000_s1096" style="position:absolute;left:11426;top:480;width:0;height:15881" coordorigin="11426,480" coordsize="0,15881" path="m11426,480r,15881e" filled="f" strokeweight=".34pt">
              <v:path arrowok="t"/>
            </v:shape>
            <v:shape id="_x0000_s1095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571838">
      <w:pPr>
        <w:spacing w:before="9" w:line="260" w:lineRule="exact"/>
        <w:ind w:lef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6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.2  </w:t>
      </w:r>
      <w:r>
        <w:rPr>
          <w:rFonts w:ascii="Arial" w:eastAsia="Arial" w:hAnsi="Arial" w:cs="Arial"/>
          <w:spacing w:val="4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Com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mo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n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c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ss</w:t>
      </w:r>
      <w:r>
        <w:rPr>
          <w:rFonts w:ascii="Arial" w:eastAsia="Arial" w:hAnsi="Arial" w:cs="Arial"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Da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boa</w:t>
      </w:r>
      <w:r>
        <w:rPr>
          <w:rFonts w:ascii="Arial" w:eastAsia="Arial" w:hAnsi="Arial" w:cs="Arial"/>
          <w:position w:val="-1"/>
          <w:sz w:val="24"/>
          <w:szCs w:val="24"/>
        </w:rPr>
        <w:t>rds</w:t>
      </w:r>
    </w:p>
    <w:p w:rsidR="002373D7" w:rsidRDefault="002373D7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413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0"/>
          </w:tcPr>
          <w:p w:rsidR="002373D7" w:rsidRDefault="00571838">
            <w:pPr>
              <w:spacing w:line="280" w:lineRule="exact"/>
              <w:ind w:left="1569" w:right="157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Vi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su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li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za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0"/>
          </w:tcPr>
          <w:p w:rsidR="002373D7" w:rsidRDefault="00571838">
            <w:pPr>
              <w:spacing w:line="280" w:lineRule="exact"/>
              <w:ind w:left="74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rip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F0"/>
          </w:tcPr>
          <w:p w:rsidR="002373D7" w:rsidRDefault="00571838">
            <w:pPr>
              <w:spacing w:line="280" w:lineRule="exact"/>
              <w:ind w:left="13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ogic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I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pl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eme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tat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</w:tr>
      <w:tr w:rsidR="002373D7">
        <w:trPr>
          <w:trHeight w:hRule="exact" w:val="672"/>
        </w:trPr>
        <w:tc>
          <w:tcPr>
            <w:tcW w:w="9609" w:type="dxa"/>
            <w:gridSpan w:val="3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2373D7" w:rsidRDefault="00571838">
            <w:pPr>
              <w:spacing w:before="8"/>
              <w:ind w:left="2188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Comm</w:t>
            </w:r>
            <w:r>
              <w:rPr>
                <w:rFonts w:ascii="Calibri" w:eastAsia="Calibri" w:hAnsi="Calibri" w:cs="Calibri"/>
                <w:b/>
                <w:color w:val="4F81BC"/>
                <w:spacing w:val="1"/>
                <w:sz w:val="44"/>
                <w:szCs w:val="44"/>
              </w:rPr>
              <w:t>o</w:t>
            </w: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n</w:t>
            </w:r>
            <w:r>
              <w:rPr>
                <w:rFonts w:ascii="Calibri" w:eastAsia="Calibri" w:hAnsi="Calibri" w:cs="Calibri"/>
                <w:b/>
                <w:color w:val="4F81BC"/>
                <w:spacing w:val="-18"/>
                <w:sz w:val="44"/>
                <w:szCs w:val="44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A</w:t>
            </w:r>
            <w:r>
              <w:rPr>
                <w:rFonts w:ascii="Calibri" w:eastAsia="Calibri" w:hAnsi="Calibri" w:cs="Calibri"/>
                <w:b/>
                <w:color w:val="4F81BC"/>
                <w:spacing w:val="1"/>
                <w:sz w:val="44"/>
                <w:szCs w:val="44"/>
              </w:rPr>
              <w:t>c</w:t>
            </w:r>
            <w:r>
              <w:rPr>
                <w:rFonts w:ascii="Calibri" w:eastAsia="Calibri" w:hAnsi="Calibri" w:cs="Calibri"/>
                <w:b/>
                <w:color w:val="4F81BC"/>
                <w:spacing w:val="2"/>
                <w:sz w:val="44"/>
                <w:szCs w:val="44"/>
              </w:rPr>
              <w:t>r</w:t>
            </w: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oss</w:t>
            </w:r>
            <w:r>
              <w:rPr>
                <w:rFonts w:ascii="Calibri" w:eastAsia="Calibri" w:hAnsi="Calibri" w:cs="Calibri"/>
                <w:b/>
                <w:color w:val="4F81BC"/>
                <w:spacing w:val="-6"/>
                <w:sz w:val="44"/>
                <w:szCs w:val="44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Dash</w:t>
            </w:r>
            <w:r>
              <w:rPr>
                <w:rFonts w:ascii="Calibri" w:eastAsia="Calibri" w:hAnsi="Calibri" w:cs="Calibri"/>
                <w:b/>
                <w:color w:val="4F81BC"/>
                <w:spacing w:val="2"/>
                <w:sz w:val="44"/>
                <w:szCs w:val="44"/>
              </w:rPr>
              <w:t>b</w:t>
            </w: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oa</w:t>
            </w:r>
            <w:r>
              <w:rPr>
                <w:rFonts w:ascii="Calibri" w:eastAsia="Calibri" w:hAnsi="Calibri" w:cs="Calibri"/>
                <w:b/>
                <w:color w:val="4F81BC"/>
                <w:spacing w:val="2"/>
                <w:sz w:val="44"/>
                <w:szCs w:val="44"/>
              </w:rPr>
              <w:t>r</w:t>
            </w:r>
            <w:r>
              <w:rPr>
                <w:rFonts w:ascii="Calibri" w:eastAsia="Calibri" w:hAnsi="Calibri" w:cs="Calibri"/>
                <w:b/>
                <w:color w:val="4F81BC"/>
                <w:sz w:val="44"/>
                <w:szCs w:val="44"/>
              </w:rPr>
              <w:t>ds</w:t>
            </w:r>
          </w:p>
        </w:tc>
      </w:tr>
      <w:tr w:rsidR="002373D7">
        <w:trPr>
          <w:trHeight w:hRule="exact" w:val="1861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7" w:line="260" w:lineRule="exact"/>
              <w:rPr>
                <w:sz w:val="26"/>
                <w:szCs w:val="26"/>
              </w:rPr>
            </w:pPr>
          </w:p>
          <w:p w:rsidR="002373D7" w:rsidRDefault="00571838">
            <w:pPr>
              <w:ind w:left="115"/>
            </w:pPr>
            <w:r>
              <w:pict>
                <v:shape id="_x0000_i1036" type="#_x0000_t75" style="width:212.5pt;height:39.5pt">
                  <v:imagedata r:id="rId31" o:title=""/>
                </v:shape>
              </w:pict>
            </w:r>
          </w:p>
          <w:p w:rsidR="002373D7" w:rsidRDefault="002373D7">
            <w:pPr>
              <w:spacing w:before="9" w:line="180" w:lineRule="exact"/>
              <w:rPr>
                <w:sz w:val="18"/>
                <w:szCs w:val="18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lters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ac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all the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s.</w:t>
            </w:r>
          </w:p>
          <w:p w:rsidR="002373D7" w:rsidRDefault="002373D7">
            <w:pPr>
              <w:spacing w:before="1"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17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 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me,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 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te Pe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24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4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24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24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ate</w:t>
            </w:r>
          </w:p>
        </w:tc>
      </w:tr>
      <w:tr w:rsidR="002373D7">
        <w:trPr>
          <w:trHeight w:hRule="exact" w:val="1474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20" w:lineRule="exact"/>
              <w:rPr>
                <w:sz w:val="22"/>
                <w:szCs w:val="22"/>
              </w:rPr>
            </w:pPr>
          </w:p>
          <w:p w:rsidR="002373D7" w:rsidRDefault="00571838">
            <w:pPr>
              <w:ind w:left="1780"/>
            </w:pPr>
            <w:r>
              <w:pict>
                <v:shape id="_x0000_i1037" type="#_x0000_t75" style="width:46pt;height:45pt">
                  <v:imagedata r:id="rId32" o:title=""/>
                </v:shape>
              </w:pict>
            </w:r>
          </w:p>
          <w:p w:rsidR="002373D7" w:rsidRDefault="002373D7">
            <w:pPr>
              <w:spacing w:before="2" w:line="140" w:lineRule="exact"/>
              <w:rPr>
                <w:sz w:val="14"/>
                <w:szCs w:val="14"/>
              </w:rPr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ard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cking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 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</w:p>
          <w:p w:rsidR="002373D7" w:rsidRDefault="00571838">
            <w:pPr>
              <w:ind w:left="102" w:right="3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ect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cu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entat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</w:p>
          <w:p w:rsidR="002373D7" w:rsidRDefault="00571838">
            <w:pPr>
              <w:ind w:left="102" w:right="12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red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UiP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2373D7">
        <w:trPr>
          <w:trHeight w:hRule="exact" w:val="1205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9" w:line="120" w:lineRule="exact"/>
              <w:rPr>
                <w:sz w:val="13"/>
                <w:szCs w:val="13"/>
              </w:rPr>
            </w:pPr>
          </w:p>
          <w:p w:rsidR="002373D7" w:rsidRDefault="00571838">
            <w:pPr>
              <w:ind w:left="1885"/>
            </w:pPr>
            <w:r>
              <w:pict>
                <v:shape id="_x0000_i1038" type="#_x0000_t75" style="width:36pt;height:39.5pt">
                  <v:imagedata r:id="rId33" o:title=""/>
                </v:shape>
              </w:pict>
            </w:r>
          </w:p>
          <w:p w:rsidR="002373D7" w:rsidRDefault="002373D7">
            <w:pPr>
              <w:spacing w:before="2" w:line="260" w:lineRule="exact"/>
              <w:rPr>
                <w:sz w:val="26"/>
                <w:szCs w:val="26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</w:t>
            </w:r>
          </w:p>
          <w:p w:rsidR="002373D7" w:rsidRDefault="00571838">
            <w:pPr>
              <w:ind w:left="102" w:right="7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where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all t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erent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hbo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ard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 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laced.</w:t>
            </w:r>
          </w:p>
        </w:tc>
      </w:tr>
    </w:tbl>
    <w:p w:rsidR="002373D7" w:rsidRDefault="002373D7">
      <w:pPr>
        <w:spacing w:before="7" w:line="140" w:lineRule="exact"/>
        <w:rPr>
          <w:sz w:val="15"/>
          <w:szCs w:val="15"/>
        </w:rPr>
      </w:pPr>
    </w:p>
    <w:p w:rsidR="002373D7" w:rsidRDefault="002373D7">
      <w:pPr>
        <w:spacing w:line="200" w:lineRule="exact"/>
      </w:pPr>
    </w:p>
    <w:p w:rsidR="002373D7" w:rsidRDefault="00571838">
      <w:pPr>
        <w:spacing w:before="29"/>
        <w:ind w:lef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.3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ry</w:t>
      </w:r>
    </w:p>
    <w:p w:rsidR="002373D7" w:rsidRDefault="002373D7">
      <w:pPr>
        <w:spacing w:before="3" w:line="120" w:lineRule="exact"/>
        <w:rPr>
          <w:sz w:val="12"/>
          <w:szCs w:val="12"/>
        </w:rPr>
      </w:pPr>
    </w:p>
    <w:p w:rsidR="002373D7" w:rsidRDefault="00571838">
      <w:pPr>
        <w:ind w:left="220"/>
        <w:sectPr w:rsidR="002373D7">
          <w:pgSz w:w="11920" w:h="16840"/>
          <w:pgMar w:top="600" w:right="860" w:bottom="280" w:left="1220" w:header="0" w:footer="921" w:gutter="0"/>
          <w:cols w:space="720"/>
        </w:sectPr>
      </w:pPr>
      <w:r>
        <w:pict>
          <v:shape id="_x0000_i1039" type="#_x0000_t75" style="width:451.5pt;height:254pt">
            <v:imagedata r:id="rId34" o:title=""/>
          </v:shape>
        </w:pict>
      </w:r>
    </w:p>
    <w:p w:rsidR="002373D7" w:rsidRDefault="00571838">
      <w:pPr>
        <w:spacing w:before="91"/>
        <w:ind w:left="2783"/>
      </w:pPr>
      <w:r>
        <w:lastRenderedPageBreak/>
        <w:pict>
          <v:group id="_x0000_s1084" style="position:absolute;left:0;text-align:left;margin-left:23.95pt;margin-top:23.85pt;width:547.55pt;height:794.4pt;z-index:-1457;mso-position-horizontal-relative:page;mso-position-vertical-relative:page" coordorigin="479,477" coordsize="10951,15888">
            <v:shape id="_x0000_s1088" style="position:absolute;left:485;top:482;width:10939;height:0" coordorigin="485,482" coordsize="10939,0" path="m485,482r10939,e" filled="f" strokeweight=".34pt">
              <v:path arrowok="t"/>
            </v:shape>
            <v:shape id="_x0000_s1087" style="position:absolute;left:482;top:480;width:0;height:15881" coordorigin="482,480" coordsize="0,15881" path="m482,480r,15881e" filled="f" strokeweight=".34pt">
              <v:path arrowok="t"/>
            </v:shape>
            <v:shape id="_x0000_s1086" style="position:absolute;left:11426;top:480;width:0;height:15881" coordorigin="11426,480" coordsize="0,15881" path="m11426,480r,15881e" filled="f" strokeweight=".34pt">
              <v:path arrowok="t"/>
            </v:shape>
            <v:shape id="_x0000_s1085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547"/>
        </w:trPr>
        <w:tc>
          <w:tcPr>
            <w:tcW w:w="9609" w:type="dxa"/>
            <w:gridSpan w:val="3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2373D7" w:rsidRDefault="00571838">
            <w:pPr>
              <w:spacing w:line="520" w:lineRule="exact"/>
              <w:ind w:left="3508" w:right="3511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L</w:t>
            </w:r>
            <w:r>
              <w:rPr>
                <w:rFonts w:ascii="Calibri" w:eastAsia="Calibri" w:hAnsi="Calibri" w:cs="Calibri"/>
                <w:b/>
                <w:color w:val="4F81BC"/>
                <w:spacing w:val="-2"/>
                <w:position w:val="1"/>
                <w:sz w:val="44"/>
                <w:szCs w:val="44"/>
              </w:rPr>
              <w:t>o</w:t>
            </w: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g</w:t>
            </w:r>
            <w:r>
              <w:rPr>
                <w:rFonts w:ascii="Calibri" w:eastAsia="Calibri" w:hAnsi="Calibri" w:cs="Calibri"/>
                <w:b/>
                <w:color w:val="4F81BC"/>
                <w:spacing w:val="-6"/>
                <w:position w:val="1"/>
                <w:sz w:val="44"/>
                <w:szCs w:val="44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4F81BC"/>
                <w:spacing w:val="3"/>
                <w:w w:val="99"/>
                <w:position w:val="1"/>
                <w:sz w:val="44"/>
                <w:szCs w:val="44"/>
              </w:rPr>
              <w:t>S</w:t>
            </w:r>
            <w:r>
              <w:rPr>
                <w:rFonts w:ascii="Calibri" w:eastAsia="Calibri" w:hAnsi="Calibri" w:cs="Calibri"/>
                <w:b/>
                <w:color w:val="4F81BC"/>
                <w:w w:val="99"/>
                <w:position w:val="1"/>
                <w:sz w:val="44"/>
                <w:szCs w:val="44"/>
              </w:rPr>
              <w:t>umm</w:t>
            </w:r>
            <w:r>
              <w:rPr>
                <w:rFonts w:ascii="Calibri" w:eastAsia="Calibri" w:hAnsi="Calibri" w:cs="Calibri"/>
                <w:b/>
                <w:color w:val="4F81BC"/>
                <w:spacing w:val="1"/>
                <w:w w:val="99"/>
                <w:position w:val="1"/>
                <w:sz w:val="44"/>
                <w:szCs w:val="44"/>
              </w:rPr>
              <w:t>a</w:t>
            </w:r>
            <w:r>
              <w:rPr>
                <w:rFonts w:ascii="Calibri" w:eastAsia="Calibri" w:hAnsi="Calibri" w:cs="Calibri"/>
                <w:b/>
                <w:color w:val="4F81BC"/>
                <w:spacing w:val="2"/>
                <w:w w:val="99"/>
                <w:position w:val="1"/>
                <w:sz w:val="44"/>
                <w:szCs w:val="44"/>
              </w:rPr>
              <w:t>r</w:t>
            </w:r>
            <w:r>
              <w:rPr>
                <w:rFonts w:ascii="Calibri" w:eastAsia="Calibri" w:hAnsi="Calibri" w:cs="Calibri"/>
                <w:b/>
                <w:color w:val="4F81BC"/>
                <w:w w:val="99"/>
                <w:position w:val="1"/>
                <w:sz w:val="44"/>
                <w:szCs w:val="44"/>
              </w:rPr>
              <w:t>y</w:t>
            </w:r>
          </w:p>
        </w:tc>
      </w:tr>
      <w:tr w:rsidR="002373D7">
        <w:trPr>
          <w:trHeight w:hRule="exact" w:val="2129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1" w:line="140" w:lineRule="exact"/>
              <w:rPr>
                <w:sz w:val="15"/>
                <w:szCs w:val="15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571838">
            <w:pPr>
              <w:ind w:left="280"/>
            </w:pPr>
            <w:r>
              <w:pict>
                <v:shape id="_x0000_i1041" type="#_x0000_t75" style="width:196pt;height:65pt">
                  <v:imagedata r:id="rId35" o:title=""/>
                </v:shape>
              </w:pict>
            </w: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11" w:line="260" w:lineRule="exact"/>
              <w:rPr>
                <w:sz w:val="26"/>
                <w:szCs w:val="26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tand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wh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ther all</w:t>
            </w:r>
          </w:p>
          <w:p w:rsidR="002373D7" w:rsidRDefault="00571838">
            <w:pPr>
              <w:ind w:left="103" w:right="37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ely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1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st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</w:p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position w:val="1"/>
                <w:sz w:val="22"/>
                <w:szCs w:val="22"/>
              </w:rPr>
              <w:t>Bo</w:t>
            </w:r>
            <w:r>
              <w:rPr>
                <w:rFonts w:ascii="Calibri" w:eastAsia="Calibri" w:hAnsi="Calibri" w:cs="Calibri"/>
                <w:b/>
                <w:i/>
                <w:color w:val="4F81BC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position w:val="1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Utilisat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proofErr w:type="spellEnd"/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:</w:t>
            </w:r>
          </w:p>
          <w:p w:rsidR="002373D7" w:rsidRDefault="00571838">
            <w:pPr>
              <w:ind w:left="102" w:right="4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[(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]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5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(In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%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</w:tr>
      <w:tr w:rsidR="002373D7">
        <w:trPr>
          <w:trHeight w:hRule="exact" w:val="2789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18" w:line="200" w:lineRule="exact"/>
            </w:pPr>
          </w:p>
          <w:p w:rsidR="002373D7" w:rsidRDefault="00571838">
            <w:pPr>
              <w:ind w:left="250"/>
            </w:pPr>
            <w:r>
              <w:pict>
                <v:shape id="_x0000_i1042" type="#_x0000_t75" style="width:199.5pt;height:111pt">
                  <v:imagedata r:id="rId36" o:title=""/>
                </v:shape>
              </w:pict>
            </w:r>
          </w:p>
          <w:p w:rsidR="002373D7" w:rsidRDefault="002373D7">
            <w:pPr>
              <w:spacing w:before="5" w:line="140" w:lineRule="exact"/>
              <w:rPr>
                <w:sz w:val="14"/>
                <w:szCs w:val="14"/>
              </w:rPr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um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ary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40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(T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e) The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w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 t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erall s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 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day.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27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9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</w:p>
          <w:p w:rsidR="002373D7" w:rsidRDefault="00571838">
            <w:pPr>
              <w:spacing w:before="1"/>
              <w:ind w:left="45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ID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9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Status –</w:t>
            </w:r>
          </w:p>
          <w:p w:rsidR="002373D7" w:rsidRDefault="00571838">
            <w:pPr>
              <w:ind w:left="416" w:right="607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Activ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</w:tc>
      </w:tr>
      <w:tr w:rsidR="002373D7">
        <w:trPr>
          <w:trHeight w:hRule="exact" w:val="1740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8" w:line="180" w:lineRule="exact"/>
              <w:rPr>
                <w:sz w:val="18"/>
                <w:szCs w:val="18"/>
              </w:rPr>
            </w:pPr>
          </w:p>
          <w:p w:rsidR="002373D7" w:rsidRDefault="00571838">
            <w:pPr>
              <w:ind w:left="220"/>
            </w:pPr>
            <w:r>
              <w:pict>
                <v:shape id="_x0000_i1043" type="#_x0000_t75" style="width:202.5pt;height:61pt">
                  <v:imagedata r:id="rId37" o:title=""/>
                </v:shape>
              </w:pict>
            </w:r>
          </w:p>
          <w:p w:rsidR="002373D7" w:rsidRDefault="002373D7">
            <w:pPr>
              <w:spacing w:before="9" w:line="100" w:lineRule="exact"/>
              <w:rPr>
                <w:sz w:val="11"/>
                <w:szCs w:val="11"/>
              </w:rPr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tand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wh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ther all</w:t>
            </w:r>
          </w:p>
          <w:p w:rsidR="002373D7" w:rsidRDefault="00571838">
            <w:pPr>
              <w:ind w:left="103" w:right="43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 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ssf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lly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</w:p>
          <w:p w:rsidR="002373D7" w:rsidRDefault="002373D7">
            <w:pPr>
              <w:spacing w:before="8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: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[(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It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ssf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lly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–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Ex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epti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/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(T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s)]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*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(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%)</w:t>
            </w:r>
          </w:p>
        </w:tc>
      </w:tr>
      <w:tr w:rsidR="002373D7">
        <w:trPr>
          <w:trHeight w:hRule="exact" w:val="2935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11" w:line="280" w:lineRule="exact"/>
              <w:rPr>
                <w:sz w:val="28"/>
                <w:szCs w:val="28"/>
              </w:rPr>
            </w:pPr>
          </w:p>
          <w:p w:rsidR="002373D7" w:rsidRDefault="00571838">
            <w:pPr>
              <w:ind w:left="190"/>
            </w:pPr>
            <w:r>
              <w:pict>
                <v:shape id="_x0000_i1044" type="#_x0000_t75" style="width:205pt;height:111pt">
                  <v:imagedata r:id="rId38" o:title=""/>
                </v:shape>
              </w:pict>
            </w: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12"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This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iv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el</w:t>
            </w:r>
          </w:p>
          <w:p w:rsidR="002373D7" w:rsidRDefault="00571838">
            <w:pPr>
              <w:ind w:left="103" w:right="60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iew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his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ry.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l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r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y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d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rdi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460" w:right="190" w:hanging="3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ess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Status –</w:t>
            </w:r>
          </w:p>
          <w:p w:rsidR="002373D7" w:rsidRDefault="00571838">
            <w:pPr>
              <w:ind w:left="4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Activ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</w:tc>
      </w:tr>
      <w:tr w:rsidR="002373D7">
        <w:trPr>
          <w:trHeight w:hRule="exact" w:val="1594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before="22"/>
              <w:ind w:left="700"/>
            </w:pPr>
            <w:r>
              <w:pict>
                <v:shape id="_x0000_i1045" type="#_x0000_t75" style="width:154pt;height:71pt">
                  <v:imagedata r:id="rId39" o:title=""/>
                </v:shape>
              </w:pict>
            </w:r>
          </w:p>
          <w:p w:rsidR="002373D7" w:rsidRDefault="002373D7">
            <w:pPr>
              <w:spacing w:before="5" w:line="140" w:lineRule="exact"/>
              <w:rPr>
                <w:sz w:val="14"/>
                <w:szCs w:val="14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4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</w:p>
          <w:p w:rsidR="002373D7" w:rsidRDefault="00571838">
            <w:pPr>
              <w:spacing w:before="1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 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2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to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before="1"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y</w:t>
            </w:r>
          </w:p>
        </w:tc>
      </w:tr>
    </w:tbl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3" w:line="220" w:lineRule="exact"/>
        <w:rPr>
          <w:sz w:val="22"/>
          <w:szCs w:val="22"/>
        </w:rPr>
      </w:pPr>
    </w:p>
    <w:p w:rsidR="002373D7" w:rsidRDefault="00571838">
      <w:pPr>
        <w:spacing w:before="41"/>
        <w:ind w:left="220"/>
        <w:rPr>
          <w:rFonts w:ascii="Arial" w:eastAsia="Arial" w:hAnsi="Arial" w:cs="Arial"/>
          <w:sz w:val="14"/>
          <w:szCs w:val="14"/>
        </w:rPr>
        <w:sectPr w:rsidR="002373D7">
          <w:footerReference w:type="default" r:id="rId40"/>
          <w:pgSz w:w="11920" w:h="16840"/>
          <w:pgMar w:top="600" w:right="860" w:bottom="280" w:left="12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 xml:space="preserve">ts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9 </w:t>
      </w:r>
      <w:r>
        <w:rPr>
          <w:rFonts w:ascii="Arial" w:eastAsia="Arial" w:hAnsi="Arial" w:cs="Arial"/>
          <w:spacing w:val="-1"/>
          <w:sz w:val="14"/>
          <w:szCs w:val="14"/>
        </w:rPr>
        <w:t>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5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                                                    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783"/>
      </w:pPr>
      <w:r>
        <w:lastRenderedPageBreak/>
        <w:pict>
          <v:group id="_x0000_s1073" style="position:absolute;left:0;text-align:left;margin-left:23.95pt;margin-top:23.85pt;width:547.55pt;height:794.4pt;z-index:-1454;mso-position-horizontal-relative:page;mso-position-vertical-relative:page" coordorigin="479,477" coordsize="10951,15888">
            <v:shape id="_x0000_s1077" style="position:absolute;left:485;top:482;width:10939;height:0" coordorigin="485,482" coordsize="10939,0" path="m485,482r10939,e" filled="f" strokeweight=".34pt">
              <v:path arrowok="t"/>
            </v:shape>
            <v:shape id="_x0000_s1076" style="position:absolute;left:482;top:480;width:0;height:15881" coordorigin="482,480" coordsize="0,15881" path="m482,480r,15881e" filled="f" strokeweight=".34pt">
              <v:path arrowok="t"/>
            </v:shape>
            <v:shape id="_x0000_s1075" style="position:absolute;left:11426;top:480;width:0;height:15881" coordorigin="11426,480" coordsize="0,15881" path="m11426,480r,15881e" filled="f" strokeweight=".34pt">
              <v:path arrowok="t"/>
            </v:shape>
            <v:shape id="_x0000_s1074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2666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before="52"/>
              <w:ind w:left="709"/>
            </w:pPr>
            <w:r>
              <w:pict>
                <v:shape id="_x0000_i1047" type="#_x0000_t75" style="width:153.5pt;height:121pt">
                  <v:imagedata r:id="rId41" o:title=""/>
                </v:shape>
              </w:pict>
            </w:r>
          </w:p>
          <w:p w:rsidR="002373D7" w:rsidRDefault="002373D7">
            <w:pPr>
              <w:spacing w:before="9" w:line="160" w:lineRule="exact"/>
              <w:rPr>
                <w:sz w:val="17"/>
                <w:szCs w:val="17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 w:right="9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This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iv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perf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</w:p>
          <w:p w:rsidR="002373D7" w:rsidRDefault="00571838">
            <w:pPr>
              <w:ind w:left="103" w:right="417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day.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 Sc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 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art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o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eir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before="7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spacing w:line="260" w:lineRule="exact"/>
              <w:ind w:left="103" w:right="6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,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ul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</w:p>
          <w:p w:rsidR="002373D7" w:rsidRDefault="00571838">
            <w:pPr>
              <w:spacing w:before="6"/>
              <w:ind w:left="103" w:right="72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 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ic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be</w:t>
            </w:r>
          </w:p>
          <w:p w:rsidR="002373D7" w:rsidRDefault="00571838">
            <w:pPr>
              <w:ind w:left="102" w:right="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based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 the 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 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per day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to the 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pro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ess successfu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ly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ed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t.</w:t>
            </w:r>
          </w:p>
        </w:tc>
      </w:tr>
      <w:tr w:rsidR="002373D7">
        <w:trPr>
          <w:trHeight w:hRule="exact" w:val="2365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3" w:line="140" w:lineRule="exact"/>
              <w:rPr>
                <w:sz w:val="15"/>
                <w:szCs w:val="15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Gl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istri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ws</w:t>
            </w:r>
          </w:p>
          <w:p w:rsidR="002373D7" w:rsidRDefault="00571838">
            <w:pPr>
              <w:ind w:left="103" w:right="39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the user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 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all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their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 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ke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 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ted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ow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</w:p>
          <w:p w:rsidR="002373D7" w:rsidRDefault="00571838">
            <w:pPr>
              <w:spacing w:before="1"/>
              <w:ind w:left="423" w:right="77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ID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</w:p>
        </w:tc>
      </w:tr>
      <w:tr w:rsidR="002373D7">
        <w:trPr>
          <w:trHeight w:hRule="exact" w:val="3353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9" w:line="180" w:lineRule="exact"/>
              <w:rPr>
                <w:sz w:val="19"/>
                <w:szCs w:val="19"/>
              </w:rPr>
            </w:pPr>
          </w:p>
          <w:p w:rsidR="002373D7" w:rsidRDefault="00571838">
            <w:pPr>
              <w:ind w:left="205"/>
            </w:pPr>
            <w:r>
              <w:pict>
                <v:shape id="_x0000_i1048" type="#_x0000_t75" style="width:204pt;height:140.5pt">
                  <v:imagedata r:id="rId42" o:title=""/>
                </v:shape>
              </w:pict>
            </w:r>
          </w:p>
          <w:p w:rsidR="002373D7" w:rsidRDefault="002373D7">
            <w:pPr>
              <w:spacing w:before="6" w:line="120" w:lineRule="exact"/>
              <w:rPr>
                <w:sz w:val="13"/>
                <w:szCs w:val="13"/>
              </w:rPr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Sc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y</w:t>
            </w:r>
          </w:p>
          <w:p w:rsidR="002373D7" w:rsidRDefault="00571838">
            <w:pPr>
              <w:ind w:left="103" w:right="7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iv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tal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the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 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 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y</w:t>
            </w:r>
          </w:p>
          <w:p w:rsidR="002373D7" w:rsidRDefault="00571838">
            <w:pPr>
              <w:ind w:left="103" w:right="8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rs. Ba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ed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 th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 Gantt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rt,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 Ow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assi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 sche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 any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g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s.</w:t>
            </w:r>
          </w:p>
          <w:p w:rsidR="002373D7" w:rsidRDefault="00571838">
            <w:pPr>
              <w:ind w:left="103" w:right="27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Status –</w:t>
            </w:r>
          </w:p>
          <w:p w:rsidR="002373D7" w:rsidRDefault="00571838">
            <w:pPr>
              <w:ind w:left="4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Activ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act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spacing w:before="2"/>
              <w:ind w:left="460" w:right="185" w:hanging="3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 al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ed per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pro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</w:p>
          <w:p w:rsidR="002373D7" w:rsidRDefault="00571838">
            <w:pPr>
              <w:ind w:left="4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rs)</w:t>
            </w:r>
          </w:p>
        </w:tc>
      </w:tr>
      <w:tr w:rsidR="002373D7">
        <w:trPr>
          <w:trHeight w:hRule="exact" w:val="3437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6" w:line="220" w:lineRule="exact"/>
              <w:rPr>
                <w:sz w:val="22"/>
                <w:szCs w:val="22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This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iv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</w:p>
          <w:p w:rsidR="002373D7" w:rsidRDefault="00571838">
            <w:pPr>
              <w:ind w:left="103" w:right="1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ach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ay.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 ch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is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to their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6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,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</w:p>
          <w:p w:rsidR="002373D7" w:rsidRDefault="00571838">
            <w:pPr>
              <w:ind w:left="103" w:right="72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 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–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423" w:right="7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spacing w:line="260" w:lineRule="exact"/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ate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y</w:t>
            </w:r>
          </w:p>
        </w:tc>
      </w:tr>
    </w:tbl>
    <w:p w:rsidR="002373D7" w:rsidRDefault="002373D7">
      <w:pPr>
        <w:spacing w:before="6" w:line="140" w:lineRule="exact"/>
        <w:rPr>
          <w:sz w:val="14"/>
          <w:szCs w:val="14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41"/>
        <w:ind w:left="220"/>
        <w:rPr>
          <w:rFonts w:ascii="Arial" w:eastAsia="Arial" w:hAnsi="Arial" w:cs="Arial"/>
          <w:sz w:val="14"/>
          <w:szCs w:val="14"/>
        </w:rPr>
        <w:sectPr w:rsidR="002373D7">
          <w:footerReference w:type="default" r:id="rId43"/>
          <w:pgSz w:w="11920" w:h="16840"/>
          <w:pgMar w:top="600" w:right="860" w:bottom="280" w:left="12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 xml:space="preserve">ts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1</w:t>
      </w:r>
      <w:r>
        <w:rPr>
          <w:rFonts w:ascii="Arial" w:eastAsia="Arial" w:hAnsi="Arial" w:cs="Arial"/>
          <w:sz w:val="14"/>
          <w:szCs w:val="14"/>
        </w:rPr>
        <w:t>0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5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                                          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783"/>
      </w:pPr>
      <w:r>
        <w:lastRenderedPageBreak/>
        <w:pict>
          <v:group id="_x0000_s1065" style="position:absolute;left:0;text-align:left;margin-left:23.95pt;margin-top:23.85pt;width:547.55pt;height:794.4pt;z-index:-1453;mso-position-horizontal-relative:page;mso-position-vertical-relative:page" coordorigin="479,477" coordsize="10951,15888">
            <v:shape id="_x0000_s1069" style="position:absolute;left:485;top:482;width:10939;height:0" coordorigin="485,482" coordsize="10939,0" path="m485,482r10939,e" filled="f" strokeweight=".34pt">
              <v:path arrowok="t"/>
            </v:shape>
            <v:shape id="_x0000_s1068" style="position:absolute;left:482;top:480;width:0;height:15881" coordorigin="482,480" coordsize="0,15881" path="m482,480r,15881e" filled="f" strokeweight=".34pt">
              <v:path arrowok="t"/>
            </v:shape>
            <v:shape id="_x0000_s1067" style="position:absolute;left:11426;top:480;width:0;height:15881" coordorigin="11426,480" coordsize="0,15881" path="m11426,480r,15881e" filled="f" strokeweight=".34pt">
              <v:path arrowok="t"/>
            </v:shape>
            <v:shape id="_x0000_s1066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571838">
      <w:pPr>
        <w:spacing w:before="7" w:line="260" w:lineRule="exact"/>
        <w:ind w:lef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6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.4  </w:t>
      </w:r>
      <w:r>
        <w:rPr>
          <w:rFonts w:ascii="Arial" w:eastAsia="Arial" w:hAnsi="Arial" w:cs="Arial"/>
          <w:spacing w:val="4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Lo</w:t>
      </w:r>
      <w:r>
        <w:rPr>
          <w:rFonts w:ascii="Arial" w:eastAsia="Arial" w:hAnsi="Arial" w:cs="Arial"/>
          <w:position w:val="-1"/>
          <w:sz w:val="24"/>
          <w:szCs w:val="24"/>
        </w:rPr>
        <w:t>g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Ana</w:t>
      </w:r>
      <w:r>
        <w:rPr>
          <w:rFonts w:ascii="Arial" w:eastAsia="Arial" w:hAnsi="Arial" w:cs="Arial"/>
          <w:position w:val="-1"/>
          <w:sz w:val="24"/>
          <w:szCs w:val="24"/>
        </w:rPr>
        <w:t>l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y</w:t>
      </w:r>
      <w:r>
        <w:rPr>
          <w:rFonts w:ascii="Arial" w:eastAsia="Arial" w:hAnsi="Arial" w:cs="Arial"/>
          <w:position w:val="-1"/>
          <w:sz w:val="24"/>
          <w:szCs w:val="24"/>
        </w:rPr>
        <w:t>tics</w:t>
      </w:r>
    </w:p>
    <w:p w:rsidR="002373D7" w:rsidRDefault="002373D7">
      <w:pPr>
        <w:spacing w:before="9" w:line="120" w:lineRule="exact"/>
        <w:rPr>
          <w:sz w:val="12"/>
          <w:szCs w:val="12"/>
        </w:rPr>
      </w:pPr>
    </w:p>
    <w:p w:rsidR="002373D7" w:rsidRDefault="00571838">
      <w:pPr>
        <w:ind w:left="220"/>
      </w:pPr>
      <w:r>
        <w:pict>
          <v:shape id="_x0000_i1050" type="#_x0000_t75" style="width:451.5pt;height:254pt">
            <v:imagedata r:id="rId44" o:title=""/>
          </v:shape>
        </w:pict>
      </w:r>
    </w:p>
    <w:p w:rsidR="002373D7" w:rsidRDefault="002373D7">
      <w:pPr>
        <w:spacing w:before="3" w:line="100" w:lineRule="exact"/>
        <w:rPr>
          <w:sz w:val="10"/>
          <w:szCs w:val="10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547"/>
        </w:trPr>
        <w:tc>
          <w:tcPr>
            <w:tcW w:w="9609" w:type="dxa"/>
            <w:gridSpan w:val="3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2373D7" w:rsidRDefault="00571838">
            <w:pPr>
              <w:spacing w:line="520" w:lineRule="exact"/>
              <w:ind w:left="3551" w:right="3556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L</w:t>
            </w:r>
            <w:r>
              <w:rPr>
                <w:rFonts w:ascii="Calibri" w:eastAsia="Calibri" w:hAnsi="Calibri" w:cs="Calibri"/>
                <w:b/>
                <w:color w:val="4F81BC"/>
                <w:spacing w:val="-2"/>
                <w:position w:val="1"/>
                <w:sz w:val="44"/>
                <w:szCs w:val="44"/>
              </w:rPr>
              <w:t>o</w:t>
            </w: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g</w:t>
            </w:r>
            <w:r>
              <w:rPr>
                <w:rFonts w:ascii="Calibri" w:eastAsia="Calibri" w:hAnsi="Calibri" w:cs="Calibri"/>
                <w:b/>
                <w:color w:val="4F81BC"/>
                <w:spacing w:val="-4"/>
                <w:position w:val="1"/>
                <w:sz w:val="44"/>
                <w:szCs w:val="44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4F81BC"/>
                <w:w w:val="99"/>
                <w:position w:val="1"/>
                <w:sz w:val="44"/>
                <w:szCs w:val="44"/>
              </w:rPr>
              <w:t>Anal</w:t>
            </w:r>
            <w:r>
              <w:rPr>
                <w:rFonts w:ascii="Calibri" w:eastAsia="Calibri" w:hAnsi="Calibri" w:cs="Calibri"/>
                <w:b/>
                <w:color w:val="4F81BC"/>
                <w:spacing w:val="2"/>
                <w:w w:val="99"/>
                <w:position w:val="1"/>
                <w:sz w:val="44"/>
                <w:szCs w:val="44"/>
              </w:rPr>
              <w:t>y</w:t>
            </w: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tics</w:t>
            </w:r>
          </w:p>
        </w:tc>
      </w:tr>
      <w:tr w:rsidR="002373D7">
        <w:trPr>
          <w:trHeight w:hRule="exact" w:val="3564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before="20"/>
              <w:ind w:left="159"/>
            </w:pPr>
            <w:r>
              <w:pict>
                <v:shape id="_x0000_i1051" type="#_x0000_t75" style="width:208.5pt;height:169.5pt">
                  <v:imagedata r:id="rId45" o:title=""/>
                </v:shape>
              </w:pict>
            </w:r>
          </w:p>
          <w:p w:rsidR="002373D7" w:rsidRDefault="002373D7">
            <w:pPr>
              <w:spacing w:before="1" w:line="140" w:lineRule="exact"/>
              <w:rPr>
                <w:sz w:val="14"/>
                <w:szCs w:val="14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tand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wh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ther all</w:t>
            </w:r>
          </w:p>
          <w:p w:rsidR="002373D7" w:rsidRDefault="00571838">
            <w:pPr>
              <w:ind w:left="103" w:right="37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ely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24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w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) 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iz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Utili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:</w:t>
            </w:r>
          </w:p>
          <w:p w:rsidR="002373D7" w:rsidRDefault="00571838">
            <w:pPr>
              <w:ind w:left="102" w:right="4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[(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*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]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5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(In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%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  <w:p w:rsidR="002373D7" w:rsidRDefault="002373D7">
            <w:pPr>
              <w:spacing w:before="9" w:line="100" w:lineRule="exact"/>
              <w:rPr>
                <w:sz w:val="10"/>
                <w:szCs w:val="10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Trend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calc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lat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eau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–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Utili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</w:p>
          <w:p w:rsidR="002373D7" w:rsidRDefault="00571838">
            <w:pPr>
              <w:spacing w:line="260" w:lineRule="exact"/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</w:t>
            </w:r>
          </w:p>
        </w:tc>
      </w:tr>
      <w:tr w:rsidR="002373D7">
        <w:trPr>
          <w:trHeight w:hRule="exact" w:val="3217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2" w:line="120" w:lineRule="exact"/>
              <w:rPr>
                <w:sz w:val="13"/>
                <w:szCs w:val="13"/>
              </w:rPr>
            </w:pPr>
          </w:p>
          <w:p w:rsidR="002373D7" w:rsidRDefault="00571838">
            <w:pPr>
              <w:ind w:left="190"/>
            </w:pPr>
            <w:r>
              <w:pict>
                <v:shape id="_x0000_i1052" type="#_x0000_t75" style="width:205pt;height:141pt">
                  <v:imagedata r:id="rId46" o:title=""/>
                </v:shape>
              </w:pict>
            </w:r>
          </w:p>
          <w:p w:rsidR="002373D7" w:rsidRDefault="002373D7">
            <w:pPr>
              <w:spacing w:before="15" w:line="240" w:lineRule="exact"/>
              <w:rPr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tand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wh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ther all</w:t>
            </w:r>
          </w:p>
          <w:p w:rsidR="002373D7" w:rsidRDefault="00571838">
            <w:pPr>
              <w:ind w:left="103" w:right="43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 successf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lly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</w:p>
          <w:p w:rsidR="002373D7" w:rsidRDefault="002373D7">
            <w:pPr>
              <w:spacing w:before="9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24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w </w:t>
            </w:r>
            <w:proofErr w:type="gramStart"/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)   </w:t>
            </w:r>
            <w:proofErr w:type="gramEnd"/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iz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me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: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[(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It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</w:p>
          <w:p w:rsidR="002373D7" w:rsidRDefault="00571838">
            <w:pPr>
              <w:spacing w:before="1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ssf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lly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  <w:p w:rsidR="002373D7" w:rsidRDefault="00571838">
            <w:pPr>
              <w:ind w:left="102" w:right="35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–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Ex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epti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/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(T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s)]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*</w:t>
            </w:r>
          </w:p>
          <w:p w:rsidR="002373D7" w:rsidRDefault="00571838">
            <w:pPr>
              <w:ind w:left="102" w:right="33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(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%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end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calc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Tab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eau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–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z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</w:p>
          <w:p w:rsidR="002373D7" w:rsidRDefault="00571838">
            <w:pPr>
              <w:spacing w:before="41"/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</w:p>
        </w:tc>
      </w:tr>
    </w:tbl>
    <w:p w:rsidR="002373D7" w:rsidRDefault="002373D7">
      <w:pPr>
        <w:spacing w:line="200" w:lineRule="exact"/>
      </w:pPr>
    </w:p>
    <w:p w:rsidR="002373D7" w:rsidRDefault="002373D7">
      <w:pPr>
        <w:spacing w:before="13" w:line="240" w:lineRule="exact"/>
        <w:rPr>
          <w:sz w:val="24"/>
          <w:szCs w:val="24"/>
        </w:rPr>
      </w:pPr>
    </w:p>
    <w:p w:rsidR="002373D7" w:rsidRDefault="00571838">
      <w:pPr>
        <w:spacing w:before="41"/>
        <w:ind w:left="220"/>
        <w:rPr>
          <w:rFonts w:ascii="Arial" w:eastAsia="Arial" w:hAnsi="Arial" w:cs="Arial"/>
          <w:sz w:val="14"/>
          <w:szCs w:val="14"/>
        </w:rPr>
        <w:sectPr w:rsidR="002373D7">
          <w:footerReference w:type="default" r:id="rId47"/>
          <w:pgSz w:w="11920" w:h="16840"/>
          <w:pgMar w:top="600" w:right="860" w:bottom="280" w:left="12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 xml:space="preserve">ts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1</w:t>
      </w:r>
      <w:r>
        <w:rPr>
          <w:rFonts w:ascii="Arial" w:eastAsia="Arial" w:hAnsi="Arial" w:cs="Arial"/>
          <w:sz w:val="14"/>
          <w:szCs w:val="14"/>
        </w:rPr>
        <w:t>1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5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                                          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783"/>
      </w:pPr>
      <w:r>
        <w:lastRenderedPageBreak/>
        <w:pict>
          <v:group id="_x0000_s1056" style="position:absolute;left:0;text-align:left;margin-left:23.95pt;margin-top:23.85pt;width:547.55pt;height:794.4pt;z-index:-1451;mso-position-horizontal-relative:page;mso-position-vertical-relative:page" coordorigin="479,477" coordsize="10951,15888">
            <v:shape id="_x0000_s1060" style="position:absolute;left:485;top:482;width:10939;height:0" coordorigin="485,482" coordsize="10939,0" path="m485,482r10939,e" filled="f" strokeweight=".34pt">
              <v:path arrowok="t"/>
            </v:shape>
            <v:shape id="_x0000_s1059" style="position:absolute;left:482;top:480;width:0;height:15881" coordorigin="482,480" coordsize="0,15881" path="m482,480r,15881e" filled="f" strokeweight=".34pt">
              <v:path arrowok="t"/>
            </v:shape>
            <v:shape id="_x0000_s1058" style="position:absolute;left:11426;top:480;width:0;height:15881" coordorigin="11426,480" coordsize="0,15881" path="m11426,480r,15881e" filled="f" strokeweight=".34pt">
              <v:path arrowok="t"/>
            </v:shape>
            <v:shape id="_x0000_s1057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2815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12" w:line="280" w:lineRule="exact"/>
              <w:rPr>
                <w:sz w:val="28"/>
                <w:szCs w:val="28"/>
              </w:rPr>
            </w:pPr>
          </w:p>
          <w:p w:rsidR="002373D7" w:rsidRDefault="00571838">
            <w:pPr>
              <w:ind w:left="589"/>
            </w:pPr>
            <w:r>
              <w:pict>
                <v:shape id="_x0000_i1054" type="#_x0000_t75" style="width:165.5pt;height:104.5pt">
                  <v:imagedata r:id="rId48" o:title=""/>
                </v:shape>
              </w:pict>
            </w: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4" w:line="220" w:lineRule="exact"/>
              <w:rPr>
                <w:sz w:val="22"/>
                <w:szCs w:val="22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ess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sers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can</w:t>
            </w:r>
          </w:p>
          <w:p w:rsidR="002373D7" w:rsidRDefault="00571838">
            <w:pPr>
              <w:ind w:left="103" w:right="104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cust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ise</w:t>
            </w:r>
            <w:proofErr w:type="spellEnd"/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eir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ROI calc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based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eir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6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 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eck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eir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tme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ROI calcu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 i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vo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es</w:t>
            </w:r>
          </w:p>
          <w:p w:rsidR="002373D7" w:rsidRDefault="00571838">
            <w:pPr>
              <w:ind w:left="102" w:right="11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eral 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 like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icense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</w:t>
            </w:r>
          </w:p>
          <w:p w:rsidR="002373D7" w:rsidRDefault="00571838">
            <w:pPr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ent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</w:t>
            </w:r>
          </w:p>
          <w:p w:rsidR="002373D7" w:rsidRDefault="00571838">
            <w:pPr>
              <w:spacing w:line="260" w:lineRule="exact"/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st</w:t>
            </w:r>
          </w:p>
          <w:p w:rsidR="002373D7" w:rsidRDefault="00571838">
            <w:pPr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 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</w:p>
          <w:p w:rsidR="002373D7" w:rsidRDefault="00571838">
            <w:pPr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/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</w:p>
        </w:tc>
      </w:tr>
      <w:tr w:rsidR="002373D7">
        <w:trPr>
          <w:trHeight w:hRule="exact" w:val="2427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before="98"/>
              <w:ind w:left="565"/>
            </w:pPr>
            <w:r>
              <w:pict>
                <v:shape id="_x0000_i1055" type="#_x0000_t75" style="width:167.5pt;height:105pt">
                  <v:imagedata r:id="rId49" o:title=""/>
                </v:shape>
              </w:pict>
            </w:r>
          </w:p>
          <w:p w:rsidR="002373D7" w:rsidRDefault="002373D7">
            <w:pPr>
              <w:spacing w:before="18"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Calc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lati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tal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OI ach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ed.</w:t>
            </w:r>
          </w:p>
          <w:p w:rsidR="002373D7" w:rsidRDefault="002373D7">
            <w:pPr>
              <w:spacing w:before="1"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2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 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l 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ROI</w:t>
            </w:r>
          </w:p>
          <w:p w:rsidR="002373D7" w:rsidRDefault="00571838">
            <w:pPr>
              <w:spacing w:before="1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 Va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</w:tc>
      </w:tr>
      <w:tr w:rsidR="002373D7">
        <w:trPr>
          <w:trHeight w:hRule="exact" w:val="3413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2"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istri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ROI</w:t>
            </w:r>
          </w:p>
          <w:p w:rsidR="002373D7" w:rsidRDefault="00571838">
            <w:pPr>
              <w:ind w:left="103" w:right="44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erent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ical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s.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3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to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I 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ke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gl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</w:p>
          <w:p w:rsidR="002373D7" w:rsidRDefault="00571838">
            <w:pPr>
              <w:ind w:left="1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ROI</w:t>
            </w:r>
          </w:p>
          <w:p w:rsidR="002373D7" w:rsidRDefault="00571838">
            <w:pPr>
              <w:ind w:left="460" w:right="746" w:hanging="28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 Qu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rterly</w:t>
            </w:r>
          </w:p>
        </w:tc>
      </w:tr>
      <w:tr w:rsidR="002373D7">
        <w:trPr>
          <w:trHeight w:hRule="exact" w:val="4371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1" w:line="240" w:lineRule="exact"/>
              <w:rPr>
                <w:sz w:val="24"/>
                <w:szCs w:val="24"/>
              </w:rPr>
            </w:pPr>
          </w:p>
          <w:p w:rsidR="002373D7" w:rsidRDefault="00571838">
            <w:pPr>
              <w:ind w:left="220"/>
            </w:pPr>
            <w:r>
              <w:pict>
                <v:shape id="_x0000_i1056" type="#_x0000_t75" style="width:202.5pt;height:147.5pt">
                  <v:imagedata r:id="rId50" o:title=""/>
                </v:shape>
              </w:pict>
            </w:r>
          </w:p>
          <w:p w:rsidR="002373D7" w:rsidRDefault="002373D7">
            <w:pPr>
              <w:spacing w:before="5" w:line="160" w:lineRule="exact"/>
              <w:rPr>
                <w:sz w:val="16"/>
                <w:szCs w:val="16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tand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</w:t>
            </w:r>
          </w:p>
          <w:p w:rsidR="002373D7" w:rsidRDefault="00571838">
            <w:pPr>
              <w:ind w:left="103" w:right="6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err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have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ccur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in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ast,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eby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casting the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ccur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the futu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3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esti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w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17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 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8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</w:p>
          <w:p w:rsidR="002373D7" w:rsidRDefault="00571838">
            <w:pPr>
              <w:spacing w:before="43"/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</w:p>
          <w:p w:rsidR="002373D7" w:rsidRDefault="002373D7">
            <w:pPr>
              <w:spacing w:before="18" w:line="220" w:lineRule="exact"/>
              <w:rPr>
                <w:sz w:val="22"/>
                <w:szCs w:val="22"/>
              </w:rPr>
            </w:pP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Foreca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Tab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eau</w:t>
            </w:r>
          </w:p>
        </w:tc>
      </w:tr>
    </w:tbl>
    <w:p w:rsidR="002373D7" w:rsidRDefault="002373D7">
      <w:pPr>
        <w:spacing w:before="2" w:line="140" w:lineRule="exact"/>
        <w:rPr>
          <w:sz w:val="14"/>
          <w:szCs w:val="14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41"/>
        <w:ind w:left="220"/>
        <w:rPr>
          <w:rFonts w:ascii="Arial" w:eastAsia="Arial" w:hAnsi="Arial" w:cs="Arial"/>
          <w:sz w:val="14"/>
          <w:szCs w:val="14"/>
        </w:rPr>
        <w:sectPr w:rsidR="002373D7">
          <w:footerReference w:type="default" r:id="rId51"/>
          <w:pgSz w:w="11920" w:h="16840"/>
          <w:pgMar w:top="600" w:right="860" w:bottom="280" w:left="12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>ts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1</w:t>
      </w:r>
      <w:r>
        <w:rPr>
          <w:rFonts w:ascii="Arial" w:eastAsia="Arial" w:hAnsi="Arial" w:cs="Arial"/>
          <w:sz w:val="14"/>
          <w:szCs w:val="14"/>
        </w:rPr>
        <w:t>2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 xml:space="preserve">5                                                                               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783"/>
      </w:pPr>
      <w:r>
        <w:lastRenderedPageBreak/>
        <w:pict>
          <v:group id="_x0000_s1047" style="position:absolute;left:0;text-align:left;margin-left:23.95pt;margin-top:23.85pt;width:547.55pt;height:794.4pt;z-index:-1450;mso-position-horizontal-relative:page;mso-position-vertical-relative:page" coordorigin="479,477" coordsize="10951,15888">
            <v:shape id="_x0000_s1051" style="position:absolute;left:485;top:482;width:10939;height:0" coordorigin="485,482" coordsize="10939,0" path="m485,482r10939,e" filled="f" strokeweight=".34pt">
              <v:path arrowok="t"/>
            </v:shape>
            <v:shape id="_x0000_s1050" style="position:absolute;left:482;top:480;width:0;height:15881" coordorigin="482,480" coordsize="0,15881" path="m482,480r,15881e" filled="f" strokeweight=".34pt">
              <v:path arrowok="t"/>
            </v:shape>
            <v:shape id="_x0000_s1049" style="position:absolute;left:11426;top:480;width:0;height:15881" coordorigin="11426,480" coordsize="0,15881" path="m11426,480r,15881e" filled="f" strokeweight=".34pt">
              <v:path arrowok="t"/>
            </v:shape>
            <v:shape id="_x0000_s1048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2373D7">
      <w:pPr>
        <w:spacing w:before="4" w:line="160" w:lineRule="exact"/>
        <w:rPr>
          <w:sz w:val="17"/>
          <w:szCs w:val="17"/>
        </w:rPr>
      </w:pPr>
    </w:p>
    <w:p w:rsidR="002373D7" w:rsidRDefault="002373D7">
      <w:pPr>
        <w:spacing w:line="200" w:lineRule="exact"/>
      </w:pPr>
    </w:p>
    <w:p w:rsidR="002373D7" w:rsidRDefault="00571838">
      <w:pPr>
        <w:spacing w:before="29" w:line="260" w:lineRule="exact"/>
        <w:ind w:lef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6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.5   </w:t>
      </w:r>
      <w:r>
        <w:rPr>
          <w:rFonts w:ascii="Arial" w:eastAsia="Arial" w:hAnsi="Arial" w:cs="Arial"/>
          <w:spacing w:val="4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Failure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l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y</w:t>
      </w:r>
      <w:r>
        <w:rPr>
          <w:rFonts w:ascii="Arial" w:eastAsia="Arial" w:hAnsi="Arial" w:cs="Arial"/>
          <w:position w:val="-1"/>
          <w:sz w:val="24"/>
          <w:szCs w:val="24"/>
        </w:rPr>
        <w:t>tics</w:t>
      </w:r>
    </w:p>
    <w:p w:rsidR="002373D7" w:rsidRDefault="002373D7">
      <w:pPr>
        <w:spacing w:before="9" w:line="120" w:lineRule="exact"/>
        <w:rPr>
          <w:sz w:val="12"/>
          <w:szCs w:val="12"/>
        </w:rPr>
      </w:pPr>
    </w:p>
    <w:p w:rsidR="002373D7" w:rsidRDefault="00571838">
      <w:pPr>
        <w:ind w:left="220"/>
      </w:pPr>
      <w:r>
        <w:pict>
          <v:shape id="_x0000_i1058" type="#_x0000_t75" style="width:451.5pt;height:254pt">
            <v:imagedata r:id="rId52" o:title=""/>
          </v:shape>
        </w:pict>
      </w:r>
    </w:p>
    <w:p w:rsidR="002373D7" w:rsidRDefault="002373D7">
      <w:pPr>
        <w:spacing w:before="4" w:line="100" w:lineRule="exact"/>
        <w:rPr>
          <w:sz w:val="11"/>
          <w:szCs w:val="11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547"/>
        </w:trPr>
        <w:tc>
          <w:tcPr>
            <w:tcW w:w="9609" w:type="dxa"/>
            <w:gridSpan w:val="3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2373D7" w:rsidRDefault="00571838">
            <w:pPr>
              <w:spacing w:line="520" w:lineRule="exact"/>
              <w:ind w:left="3242" w:right="3246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Fail</w:t>
            </w:r>
            <w:r>
              <w:rPr>
                <w:rFonts w:ascii="Calibri" w:eastAsia="Calibri" w:hAnsi="Calibri" w:cs="Calibri"/>
                <w:b/>
                <w:color w:val="4F81BC"/>
                <w:spacing w:val="-1"/>
                <w:position w:val="1"/>
                <w:sz w:val="44"/>
                <w:szCs w:val="44"/>
              </w:rPr>
              <w:t>u</w:t>
            </w:r>
            <w:r>
              <w:rPr>
                <w:rFonts w:ascii="Calibri" w:eastAsia="Calibri" w:hAnsi="Calibri" w:cs="Calibri"/>
                <w:b/>
                <w:color w:val="4F81BC"/>
                <w:spacing w:val="2"/>
                <w:position w:val="1"/>
                <w:sz w:val="44"/>
                <w:szCs w:val="44"/>
              </w:rPr>
              <w:t>r</w:t>
            </w: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e</w:t>
            </w:r>
            <w:r>
              <w:rPr>
                <w:rFonts w:ascii="Calibri" w:eastAsia="Calibri" w:hAnsi="Calibri" w:cs="Calibri"/>
                <w:b/>
                <w:color w:val="4F81BC"/>
                <w:spacing w:val="-12"/>
                <w:position w:val="1"/>
                <w:sz w:val="44"/>
                <w:szCs w:val="44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4F81BC"/>
                <w:spacing w:val="1"/>
                <w:w w:val="99"/>
                <w:position w:val="1"/>
                <w:sz w:val="44"/>
                <w:szCs w:val="44"/>
              </w:rPr>
              <w:t>A</w:t>
            </w:r>
            <w:r>
              <w:rPr>
                <w:rFonts w:ascii="Calibri" w:eastAsia="Calibri" w:hAnsi="Calibri" w:cs="Calibri"/>
                <w:b/>
                <w:color w:val="4F81BC"/>
                <w:w w:val="99"/>
                <w:position w:val="1"/>
                <w:sz w:val="44"/>
                <w:szCs w:val="44"/>
              </w:rPr>
              <w:t>n</w:t>
            </w:r>
            <w:r>
              <w:rPr>
                <w:rFonts w:ascii="Calibri" w:eastAsia="Calibri" w:hAnsi="Calibri" w:cs="Calibri"/>
                <w:b/>
                <w:color w:val="4F81BC"/>
                <w:spacing w:val="-1"/>
                <w:w w:val="99"/>
                <w:position w:val="1"/>
                <w:sz w:val="44"/>
                <w:szCs w:val="44"/>
              </w:rPr>
              <w:t>a</w:t>
            </w:r>
            <w:r>
              <w:rPr>
                <w:rFonts w:ascii="Calibri" w:eastAsia="Calibri" w:hAnsi="Calibri" w:cs="Calibri"/>
                <w:b/>
                <w:color w:val="4F81BC"/>
                <w:w w:val="99"/>
                <w:position w:val="1"/>
                <w:sz w:val="44"/>
                <w:szCs w:val="44"/>
              </w:rPr>
              <w:t>l</w:t>
            </w:r>
            <w:r>
              <w:rPr>
                <w:rFonts w:ascii="Calibri" w:eastAsia="Calibri" w:hAnsi="Calibri" w:cs="Calibri"/>
                <w:b/>
                <w:color w:val="4F81BC"/>
                <w:spacing w:val="3"/>
                <w:w w:val="99"/>
                <w:position w:val="1"/>
                <w:sz w:val="44"/>
                <w:szCs w:val="44"/>
              </w:rPr>
              <w:t>y</w:t>
            </w:r>
            <w:r>
              <w:rPr>
                <w:rFonts w:ascii="Calibri" w:eastAsia="Calibri" w:hAnsi="Calibri" w:cs="Calibri"/>
                <w:b/>
                <w:color w:val="4F81BC"/>
                <w:position w:val="1"/>
                <w:sz w:val="44"/>
                <w:szCs w:val="44"/>
              </w:rPr>
              <w:t>tics</w:t>
            </w:r>
          </w:p>
        </w:tc>
      </w:tr>
      <w:tr w:rsidR="002373D7">
        <w:trPr>
          <w:trHeight w:hRule="exact" w:val="2429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8" w:line="160" w:lineRule="exact"/>
              <w:rPr>
                <w:sz w:val="16"/>
                <w:szCs w:val="16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571838">
            <w:pPr>
              <w:ind w:left="336"/>
            </w:pPr>
            <w:r>
              <w:pict>
                <v:shape id="_x0000_i1059" type="#_x0000_t75" style="width:191pt;height:77.5pt">
                  <v:imagedata r:id="rId53" o:title=""/>
                </v:shape>
              </w:pict>
            </w:r>
          </w:p>
          <w:p w:rsidR="002373D7" w:rsidRDefault="002373D7">
            <w:pPr>
              <w:spacing w:before="2" w:line="100" w:lineRule="exact"/>
              <w:rPr>
                <w:sz w:val="10"/>
                <w:szCs w:val="10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4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before="1"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2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to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before="1"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y</w:t>
            </w:r>
          </w:p>
        </w:tc>
      </w:tr>
      <w:tr w:rsidR="002373D7">
        <w:trPr>
          <w:trHeight w:hRule="exact" w:val="2667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8" w:line="120" w:lineRule="exact"/>
              <w:rPr>
                <w:sz w:val="12"/>
                <w:szCs w:val="12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571838">
            <w:pPr>
              <w:ind w:left="280"/>
            </w:pPr>
            <w:r>
              <w:pict>
                <v:shape id="_x0000_i1060" type="#_x0000_t75" style="width:196pt;height:73.5pt">
                  <v:imagedata r:id="rId54" o:title=""/>
                </v:shape>
              </w:pict>
            </w: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ess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sers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can</w:t>
            </w:r>
          </w:p>
          <w:p w:rsidR="002373D7" w:rsidRDefault="00571838">
            <w:pPr>
              <w:spacing w:before="1"/>
              <w:ind w:left="103" w:right="198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cust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ise</w:t>
            </w:r>
            <w:proofErr w:type="spellEnd"/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eir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ROI calc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 there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1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I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 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 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eck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eir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am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ROI l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 can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</w:p>
          <w:p w:rsidR="002373D7" w:rsidRDefault="00571838">
            <w:pPr>
              <w:ind w:left="102" w:right="2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lated f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b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 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 t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proofErr w:type="gramEnd"/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 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</w:tbl>
    <w:p w:rsidR="002373D7" w:rsidRDefault="002373D7">
      <w:pPr>
        <w:spacing w:line="120" w:lineRule="exact"/>
        <w:rPr>
          <w:sz w:val="13"/>
          <w:szCs w:val="13"/>
        </w:rPr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571838">
      <w:pPr>
        <w:spacing w:before="41"/>
        <w:ind w:left="220"/>
        <w:rPr>
          <w:rFonts w:ascii="Arial" w:eastAsia="Arial" w:hAnsi="Arial" w:cs="Arial"/>
          <w:sz w:val="14"/>
          <w:szCs w:val="14"/>
        </w:rPr>
        <w:sectPr w:rsidR="002373D7">
          <w:footerReference w:type="default" r:id="rId55"/>
          <w:pgSz w:w="11920" w:h="16840"/>
          <w:pgMar w:top="600" w:right="860" w:bottom="280" w:left="12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>ts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1</w:t>
      </w:r>
      <w:r>
        <w:rPr>
          <w:rFonts w:ascii="Arial" w:eastAsia="Arial" w:hAnsi="Arial" w:cs="Arial"/>
          <w:sz w:val="14"/>
          <w:szCs w:val="14"/>
        </w:rPr>
        <w:t>3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 xml:space="preserve">5                                                                               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8751DE">
      <w:pPr>
        <w:spacing w:before="15" w:line="280" w:lineRule="exact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1606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-508000</wp:posOffset>
                </wp:positionV>
                <wp:extent cx="2584450" cy="609600"/>
                <wp:effectExtent l="0" t="0" r="254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224EF" id="Rectangle 1" o:spid="_x0000_s1026" style="position:absolute;margin-left:122.5pt;margin-top:-40pt;width:203.5pt;height:48pt;z-index:503316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" fillcolor="white [3212]" strokecolor="white [3212]" strokeweight="2pt"/>
            </w:pict>
          </mc:Fallback>
        </mc:AlternateContent>
      </w:r>
      <w:r w:rsidR="00571838">
        <w:pict>
          <v:group id="_x0000_s1038" style="position:absolute;margin-left:23.95pt;margin-top:23.85pt;width:547.55pt;height:794.4pt;z-index:-1445;mso-position-horizontal-relative:page;mso-position-vertical-relative:page" coordorigin="479,477" coordsize="10951,15888">
            <v:shape id="_x0000_s1042" style="position:absolute;left:485;top:482;width:10939;height:0" coordorigin="485,482" coordsize="10939,0" path="m485,482r10939,e" filled="f" strokeweight=".34pt">
              <v:path arrowok="t"/>
            </v:shape>
            <v:shape id="_x0000_s1041" style="position:absolute;left:482;top:480;width:0;height:15881" coordorigin="482,480" coordsize="0,15881" path="m482,480r,15881e" filled="f" strokeweight=".34pt">
              <v:path arrowok="t"/>
            </v:shape>
            <v:shape id="_x0000_s1040" style="position:absolute;left:11426;top:480;width:0;height:15881" coordorigin="11426,480" coordsize="0,15881" path="m11426,480r,15881e" filled="f" strokeweight=".34pt">
              <v:path arrowok="t"/>
            </v:shape>
            <v:shape id="_x0000_s1039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  <w:r w:rsidR="00571838">
        <w:pict>
          <v:group id="_x0000_s1035" style="position:absolute;margin-left:74.9pt;margin-top:35.45pt;width:320.2pt;height:171.75pt;z-index:-1449;mso-position-horizontal-relative:page;mso-position-vertical-relative:page" coordorigin="1499,709" coordsize="6404,3435">
            <v:shape id="_x0000_s1037" type="#_x0000_t75" style="position:absolute;left:4003;top:709;width:3900;height:1159">
              <v:imagedata r:id="rId56" o:title=""/>
            </v:shape>
            <v:shape id="_x0000_s1036" type="#_x0000_t75" style="position:absolute;left:1499;top:1928;width:4161;height:2217">
              <v:imagedata r:id="rId57" o:title=""/>
            </v:shape>
            <w10:wrap anchorx="page" anchory="page"/>
          </v:group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2655"/>
        <w:gridCol w:w="2451"/>
      </w:tblGrid>
      <w:tr w:rsidR="002373D7">
        <w:trPr>
          <w:trHeight w:hRule="exact" w:val="2426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/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ai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ed table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abo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led 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ts.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43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to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d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–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try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Status</w:t>
            </w:r>
          </w:p>
          <w:p w:rsidR="002373D7" w:rsidRDefault="00571838">
            <w:pPr>
              <w:spacing w:line="260" w:lineRule="exact"/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%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</w:p>
        </w:tc>
      </w:tr>
      <w:tr w:rsidR="002373D7">
        <w:trPr>
          <w:trHeight w:hRule="exact" w:val="2864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12" w:line="240" w:lineRule="exact"/>
              <w:rPr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Gl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istri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ws</w:t>
            </w:r>
          </w:p>
          <w:p w:rsidR="002373D7" w:rsidRDefault="00571838">
            <w:pPr>
              <w:ind w:left="103" w:right="3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the user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 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all the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led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 and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eir 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before="10" w:line="100" w:lineRule="exact"/>
              <w:rPr>
                <w:sz w:val="11"/>
                <w:szCs w:val="11"/>
              </w:rPr>
            </w:pPr>
          </w:p>
          <w:p w:rsidR="002373D7" w:rsidRDefault="00571838">
            <w:pPr>
              <w:ind w:left="103" w:right="2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 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ke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 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ted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ts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wn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 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led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</w:p>
        </w:tc>
      </w:tr>
      <w:tr w:rsidR="002373D7">
        <w:trPr>
          <w:trHeight w:hRule="exact" w:val="3144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before="3" w:line="120" w:lineRule="exact"/>
              <w:rPr>
                <w:sz w:val="13"/>
                <w:szCs w:val="13"/>
              </w:rPr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rs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 the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ts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8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s to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f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a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an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cs 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d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il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cs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–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iled bots</w:t>
            </w: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d -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y</w:t>
            </w:r>
          </w:p>
        </w:tc>
      </w:tr>
      <w:tr w:rsidR="002373D7">
        <w:trPr>
          <w:trHeight w:hRule="exact" w:val="3281"/>
        </w:trPr>
        <w:tc>
          <w:tcPr>
            <w:tcW w:w="4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line="200" w:lineRule="exact"/>
            </w:pPr>
          </w:p>
          <w:p w:rsidR="002373D7" w:rsidRDefault="002373D7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2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tand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the</w:t>
            </w:r>
          </w:p>
          <w:p w:rsidR="002373D7" w:rsidRDefault="00571838">
            <w:pPr>
              <w:ind w:left="103" w:right="6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err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have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occur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in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ast,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eby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casting the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ccur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</w:p>
          <w:p w:rsidR="002373D7" w:rsidRDefault="00571838">
            <w:pPr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the futu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m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ths.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3" w:right="23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esti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te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h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w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 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ou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n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a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17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 xml:space="preserve">e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ha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t 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ec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sts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-2"/>
                <w:sz w:val="22"/>
                <w:szCs w:val="22"/>
              </w:rPr>
              <w:t>8</w:t>
            </w:r>
            <w:r>
              <w:rPr>
                <w:rFonts w:ascii="Calibri" w:eastAsia="Calibri" w:hAnsi="Calibri" w:cs="Calibri"/>
                <w:b/>
                <w:i/>
                <w:color w:val="4F81BC"/>
                <w:spacing w:val="1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b/>
                <w:i/>
                <w:color w:val="4F81BC"/>
                <w:sz w:val="22"/>
                <w:szCs w:val="22"/>
              </w:rPr>
              <w:t>.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</w:t>
            </w:r>
          </w:p>
          <w:p w:rsidR="002373D7" w:rsidRDefault="002373D7">
            <w:pPr>
              <w:spacing w:line="120" w:lineRule="exact"/>
              <w:rPr>
                <w:sz w:val="12"/>
                <w:szCs w:val="12"/>
              </w:rPr>
            </w:pPr>
          </w:p>
          <w:p w:rsidR="002373D7" w:rsidRDefault="00571838">
            <w:pPr>
              <w:ind w:left="10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</w:t>
            </w:r>
          </w:p>
          <w:p w:rsidR="002373D7" w:rsidRDefault="00571838">
            <w:pPr>
              <w:spacing w:before="41" w:line="278" w:lineRule="auto"/>
              <w:ind w:left="460" w:right="734" w:hanging="36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per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d -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th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y</w:t>
            </w:r>
          </w:p>
          <w:p w:rsidR="002373D7" w:rsidRDefault="002373D7">
            <w:pPr>
              <w:spacing w:before="4" w:line="180" w:lineRule="exact"/>
              <w:rPr>
                <w:sz w:val="19"/>
                <w:szCs w:val="19"/>
              </w:rPr>
            </w:pPr>
          </w:p>
          <w:p w:rsidR="002373D7" w:rsidRDefault="00571838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Foreca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</w:p>
          <w:p w:rsidR="002373D7" w:rsidRDefault="00571838">
            <w:pPr>
              <w:spacing w:line="260" w:lineRule="exact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Tab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eau</w:t>
            </w:r>
          </w:p>
        </w:tc>
      </w:tr>
    </w:tbl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6" w:line="240" w:lineRule="exact"/>
        <w:rPr>
          <w:sz w:val="24"/>
          <w:szCs w:val="24"/>
        </w:rPr>
      </w:pPr>
    </w:p>
    <w:p w:rsidR="002373D7" w:rsidRDefault="00571838">
      <w:pPr>
        <w:spacing w:before="41"/>
        <w:ind w:left="220"/>
        <w:rPr>
          <w:rFonts w:ascii="Arial" w:eastAsia="Arial" w:hAnsi="Arial" w:cs="Arial"/>
          <w:sz w:val="14"/>
          <w:szCs w:val="14"/>
        </w:rPr>
        <w:sectPr w:rsidR="002373D7">
          <w:footerReference w:type="default" r:id="rId58"/>
          <w:pgSz w:w="11920" w:h="16840"/>
          <w:pgMar w:top="1560" w:right="860" w:bottom="280" w:left="1220" w:header="0" w:footer="0" w:gutter="0"/>
          <w:cols w:space="720"/>
        </w:sectPr>
      </w:pPr>
      <w:r>
        <w:pict>
          <v:shape id="_x0000_s1034" type="#_x0000_t75" style="position:absolute;left:0;text-align:left;margin-left:78.5pt;margin-top:215.8pt;width:201.3pt;height:136.65pt;z-index:-1448;mso-position-horizontal-relative:page;mso-position-vertical-relative:page">
            <v:imagedata r:id="rId59" o:title=""/>
            <w10:wrap anchorx="page" anchory="page"/>
          </v:shape>
        </w:pict>
      </w:r>
      <w:r>
        <w:pict>
          <v:shape id="_x0000_s1033" type="#_x0000_t75" style="position:absolute;left:0;text-align:left;margin-left:77.6pt;margin-top:-423.95pt;width:203.15pt;height:150.7pt;z-index:-1447;mso-position-horizontal-relative:page">
            <v:imagedata r:id="rId60" o:title=""/>
            <w10:wrap anchorx="page"/>
          </v:shape>
        </w:pict>
      </w:r>
      <w:r>
        <w:pict>
          <v:shape id="_x0000_s1032" type="#_x0000_t75" style="position:absolute;left:0;text-align:left;margin-left:74.85pt;margin-top:-266.75pt;width:208.65pt;height:156.8pt;z-index:-1446;mso-position-horizontal-relative:page">
            <v:imagedata r:id="rId61" o:title=""/>
            <w10:wrap anchorx="page"/>
          </v:shape>
        </w:pict>
      </w: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>ts</w:t>
      </w:r>
      <w:r>
        <w:rPr>
          <w:rFonts w:ascii="Arial" w:eastAsia="Arial" w:hAnsi="Arial" w:cs="Arial"/>
          <w:sz w:val="14"/>
          <w:szCs w:val="14"/>
        </w:rPr>
        <w:t xml:space="preserve">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1</w:t>
      </w:r>
      <w:r>
        <w:rPr>
          <w:rFonts w:ascii="Arial" w:eastAsia="Arial" w:hAnsi="Arial" w:cs="Arial"/>
          <w:sz w:val="14"/>
          <w:szCs w:val="14"/>
        </w:rPr>
        <w:t>4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 xml:space="preserve">5                                                                               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p w:rsidR="002373D7" w:rsidRDefault="00571838">
      <w:pPr>
        <w:spacing w:before="91"/>
        <w:ind w:left="2663"/>
      </w:pPr>
      <w:r>
        <w:lastRenderedPageBreak/>
        <w:pict>
          <v:group id="_x0000_s1027" style="position:absolute;left:0;text-align:left;margin-left:23.95pt;margin-top:23.85pt;width:547.55pt;height:794.4pt;z-index:-1444;mso-position-horizontal-relative:page;mso-position-vertical-relative:page" coordorigin="479,477" coordsize="10951,15888">
            <v:shape id="_x0000_s1031" style="position:absolute;left:485;top:482;width:10939;height:0" coordorigin="485,482" coordsize="10939,0" path="m485,482r10939,e" filled="f" strokeweight=".34pt">
              <v:path arrowok="t"/>
            </v:shape>
            <v:shape id="_x0000_s1030" style="position:absolute;left:482;top:480;width:0;height:15881" coordorigin="482,480" coordsize="0,15881" path="m482,480r,15881e" filled="f" strokeweight=".34pt">
              <v:path arrowok="t"/>
            </v:shape>
            <v:shape id="_x0000_s1029" style="position:absolute;left:11426;top:480;width:0;height:15881" coordorigin="11426,480" coordsize="0,15881" path="m11426,480r,15881e" filled="f" strokeweight=".34pt">
              <v:path arrowok="t"/>
            </v:shape>
            <v:shape id="_x0000_s1028" style="position:absolute;left:485;top:16358;width:10939;height:0" coordorigin="485,16358" coordsize="10939,0" path="m485,16358r10939,e" filled="f" strokeweight=".34pt">
              <v:path arrowok="t"/>
            </v:shape>
            <w10:wrap anchorx="page" anchory="page"/>
          </v:group>
        </w:pict>
      </w:r>
    </w:p>
    <w:p w:rsidR="002373D7" w:rsidRDefault="00571838">
      <w:pPr>
        <w:spacing w:before="5"/>
        <w:ind w:left="100" w:right="6451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7.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Sc</w:t>
      </w:r>
      <w:r>
        <w:rPr>
          <w:rFonts w:ascii="Arial" w:eastAsia="Arial" w:hAnsi="Arial" w:cs="Arial"/>
          <w:b/>
          <w:spacing w:val="-1"/>
          <w:sz w:val="28"/>
          <w:szCs w:val="28"/>
        </w:rPr>
        <w:t>op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State</w:t>
      </w:r>
      <w:r>
        <w:rPr>
          <w:rFonts w:ascii="Arial" w:eastAsia="Arial" w:hAnsi="Arial" w:cs="Arial"/>
          <w:b/>
          <w:spacing w:val="-3"/>
          <w:sz w:val="28"/>
          <w:szCs w:val="28"/>
        </w:rPr>
        <w:t>m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t</w:t>
      </w:r>
    </w:p>
    <w:p w:rsidR="002373D7" w:rsidRDefault="002373D7">
      <w:pPr>
        <w:spacing w:before="1" w:line="240" w:lineRule="exact"/>
        <w:rPr>
          <w:sz w:val="24"/>
          <w:szCs w:val="24"/>
        </w:rPr>
      </w:pPr>
    </w:p>
    <w:p w:rsidR="002373D7" w:rsidRDefault="00571838">
      <w:pPr>
        <w:ind w:left="100" w:right="72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 xml:space="preserve">.1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rts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00" w:right="6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he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ield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ich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y t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lerts.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00" w:right="6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ing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skt</w:t>
      </w:r>
      <w:r>
        <w:rPr>
          <w:rFonts w:ascii="Arial" w:eastAsia="Arial" w:hAnsi="Arial" w:cs="Arial"/>
          <w:spacing w:val="7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ond</w:t>
      </w:r>
      <w:r>
        <w:rPr>
          <w:rFonts w:ascii="Arial" w:eastAsia="Arial" w:hAnsi="Arial" w:cs="Arial"/>
          <w:sz w:val="24"/>
          <w:szCs w:val="24"/>
        </w:rPr>
        <w:t>iti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ap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ed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y 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rs 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al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rt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line="240" w:lineRule="exact"/>
        <w:rPr>
          <w:sz w:val="24"/>
          <w:szCs w:val="24"/>
        </w:rPr>
      </w:pPr>
    </w:p>
    <w:p w:rsidR="002373D7" w:rsidRDefault="00571838">
      <w:pPr>
        <w:ind w:left="100" w:right="656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 xml:space="preserve">.2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Failure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00" w:right="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tics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7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 f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trics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</w:t>
      </w:r>
      <w:r>
        <w:rPr>
          <w:rFonts w:ascii="Arial" w:eastAsia="Arial" w:hAnsi="Arial" w:cs="Arial"/>
          <w:spacing w:val="-2"/>
          <w:sz w:val="24"/>
          <w:szCs w:val="24"/>
        </w:rPr>
        <w:t>ev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lerts 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t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>r.</w:t>
      </w:r>
    </w:p>
    <w:p w:rsidR="002373D7" w:rsidRDefault="002373D7">
      <w:pPr>
        <w:spacing w:before="20" w:line="220" w:lineRule="exact"/>
        <w:rPr>
          <w:sz w:val="22"/>
          <w:szCs w:val="22"/>
        </w:rPr>
      </w:pPr>
    </w:p>
    <w:p w:rsidR="002373D7" w:rsidRDefault="00571838">
      <w:pPr>
        <w:ind w:left="100" w:right="597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 xml:space="preserve">.3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Failure m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icti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2373D7">
      <w:pPr>
        <w:spacing w:line="120" w:lineRule="exact"/>
        <w:rPr>
          <w:sz w:val="12"/>
          <w:szCs w:val="12"/>
        </w:rPr>
      </w:pPr>
    </w:p>
    <w:p w:rsidR="002373D7" w:rsidRDefault="00571838">
      <w:pPr>
        <w:ind w:left="100" w:right="6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tics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ict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ts.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ictio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boa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s 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ss.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10" w:line="220" w:lineRule="exact"/>
        <w:rPr>
          <w:sz w:val="22"/>
          <w:szCs w:val="22"/>
        </w:rPr>
      </w:pPr>
    </w:p>
    <w:p w:rsidR="002373D7" w:rsidRDefault="00571838">
      <w:pPr>
        <w:ind w:left="100" w:right="4197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8.</w:t>
      </w:r>
      <w:r>
        <w:rPr>
          <w:rFonts w:ascii="Arial" w:eastAsia="Arial" w:hAnsi="Arial" w:cs="Arial"/>
          <w:b/>
          <w:spacing w:val="4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6"/>
          <w:sz w:val="28"/>
          <w:szCs w:val="28"/>
        </w:rPr>
        <w:t>A</w:t>
      </w:r>
      <w:r>
        <w:rPr>
          <w:rFonts w:ascii="Arial" w:eastAsia="Arial" w:hAnsi="Arial" w:cs="Arial"/>
          <w:b/>
          <w:spacing w:val="2"/>
          <w:sz w:val="28"/>
          <w:szCs w:val="28"/>
        </w:rPr>
        <w:t>s</w:t>
      </w:r>
      <w:r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pacing w:val="-1"/>
          <w:sz w:val="28"/>
          <w:szCs w:val="28"/>
        </w:rPr>
        <w:t>u</w:t>
      </w:r>
      <w:r>
        <w:rPr>
          <w:rFonts w:ascii="Arial" w:eastAsia="Arial" w:hAnsi="Arial" w:cs="Arial"/>
          <w:b/>
          <w:sz w:val="28"/>
          <w:szCs w:val="28"/>
        </w:rPr>
        <w:t>m</w:t>
      </w:r>
      <w:r>
        <w:rPr>
          <w:rFonts w:ascii="Arial" w:eastAsia="Arial" w:hAnsi="Arial" w:cs="Arial"/>
          <w:b/>
          <w:spacing w:val="-1"/>
          <w:sz w:val="28"/>
          <w:szCs w:val="28"/>
        </w:rPr>
        <w:t>p</w:t>
      </w:r>
      <w:r>
        <w:rPr>
          <w:rFonts w:ascii="Arial" w:eastAsia="Arial" w:hAnsi="Arial" w:cs="Arial"/>
          <w:b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on</w:t>
      </w:r>
      <w:r>
        <w:rPr>
          <w:rFonts w:ascii="Arial" w:eastAsia="Arial" w:hAnsi="Arial" w:cs="Arial"/>
          <w:b/>
          <w:sz w:val="28"/>
          <w:szCs w:val="28"/>
        </w:rPr>
        <w:t>s,</w:t>
      </w:r>
      <w:r>
        <w:rPr>
          <w:rFonts w:ascii="Arial" w:eastAsia="Arial" w:hAnsi="Arial" w:cs="Arial"/>
          <w:b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R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s</w:t>
      </w:r>
      <w:r>
        <w:rPr>
          <w:rFonts w:ascii="Arial" w:eastAsia="Arial" w:hAnsi="Arial" w:cs="Arial"/>
          <w:b/>
          <w:sz w:val="28"/>
          <w:szCs w:val="28"/>
        </w:rPr>
        <w:t>ks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 xml:space="preserve">&amp; </w:t>
      </w:r>
      <w:r>
        <w:rPr>
          <w:rFonts w:ascii="Arial" w:eastAsia="Arial" w:hAnsi="Arial" w:cs="Arial"/>
          <w:b/>
          <w:spacing w:val="-1"/>
          <w:sz w:val="28"/>
          <w:szCs w:val="28"/>
        </w:rPr>
        <w:t>Li</w:t>
      </w:r>
      <w:r>
        <w:rPr>
          <w:rFonts w:ascii="Arial" w:eastAsia="Arial" w:hAnsi="Arial" w:cs="Arial"/>
          <w:b/>
          <w:sz w:val="28"/>
          <w:szCs w:val="28"/>
        </w:rPr>
        <w:t>m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sz w:val="28"/>
          <w:szCs w:val="28"/>
        </w:rPr>
        <w:t>at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on</w:t>
      </w:r>
      <w:r>
        <w:rPr>
          <w:rFonts w:ascii="Arial" w:eastAsia="Arial" w:hAnsi="Arial" w:cs="Arial"/>
          <w:b/>
          <w:sz w:val="28"/>
          <w:szCs w:val="28"/>
        </w:rPr>
        <w:t>s</w:t>
      </w:r>
    </w:p>
    <w:p w:rsidR="002373D7" w:rsidRDefault="002373D7">
      <w:pPr>
        <w:spacing w:before="19" w:line="220" w:lineRule="exact"/>
        <w:rPr>
          <w:sz w:val="22"/>
          <w:szCs w:val="22"/>
        </w:rPr>
      </w:pPr>
    </w:p>
    <w:p w:rsidR="002373D7" w:rsidRDefault="00571838">
      <w:pPr>
        <w:ind w:left="100" w:right="713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 xml:space="preserve">.1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2373D7">
      <w:pPr>
        <w:spacing w:before="4" w:line="120" w:lineRule="exact"/>
        <w:rPr>
          <w:sz w:val="12"/>
          <w:szCs w:val="12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rce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 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(</w:t>
      </w:r>
      <w:proofErr w:type="gramEnd"/>
      <w:r>
        <w:rPr>
          <w:rFonts w:ascii="Arial" w:eastAsia="Arial" w:hAnsi="Arial" w:cs="Arial"/>
          <w:spacing w:val="-2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ie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before="19" w:line="260" w:lineRule="exact"/>
        <w:rPr>
          <w:sz w:val="26"/>
          <w:szCs w:val="26"/>
        </w:rPr>
      </w:pPr>
    </w:p>
    <w:p w:rsidR="002373D7" w:rsidRDefault="00571838">
      <w:pPr>
        <w:ind w:left="100" w:right="792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 xml:space="preserve">.2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sks</w:t>
      </w:r>
    </w:p>
    <w:p w:rsidR="002373D7" w:rsidRDefault="002373D7">
      <w:pPr>
        <w:spacing w:before="2" w:line="120" w:lineRule="exact"/>
        <w:rPr>
          <w:sz w:val="12"/>
          <w:szCs w:val="12"/>
        </w:rPr>
      </w:pPr>
    </w:p>
    <w:p w:rsidR="002373D7" w:rsidRDefault="00571838">
      <w:pPr>
        <w:tabs>
          <w:tab w:val="left" w:pos="820"/>
        </w:tabs>
        <w:spacing w:line="275" w:lineRule="auto"/>
        <w:ind w:left="820" w:right="153" w:hanging="3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iff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Act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boa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pe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2373D7">
      <w:pPr>
        <w:spacing w:before="1" w:line="240" w:lineRule="exact"/>
        <w:rPr>
          <w:sz w:val="24"/>
          <w:szCs w:val="24"/>
        </w:rPr>
      </w:pPr>
    </w:p>
    <w:p w:rsidR="002373D7" w:rsidRDefault="00571838">
      <w:pPr>
        <w:ind w:left="100" w:right="736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 xml:space="preserve">.3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</w:p>
    <w:p w:rsidR="002373D7" w:rsidRDefault="002373D7">
      <w:pPr>
        <w:spacing w:before="10" w:line="100" w:lineRule="exact"/>
        <w:rPr>
          <w:sz w:val="11"/>
          <w:szCs w:val="11"/>
        </w:rPr>
      </w:pPr>
    </w:p>
    <w:p w:rsidR="002373D7" w:rsidRDefault="00571838">
      <w:pPr>
        <w:ind w:left="4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8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Uti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ub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ich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 cl</w:t>
      </w:r>
      <w:r>
        <w:rPr>
          <w:rFonts w:ascii="Arial" w:eastAsia="Arial" w:hAnsi="Arial" w:cs="Arial"/>
          <w:spacing w:val="1"/>
          <w:sz w:val="24"/>
          <w:szCs w:val="24"/>
        </w:rPr>
        <w:t>oud</w:t>
      </w:r>
      <w:r>
        <w:rPr>
          <w:rFonts w:ascii="Arial" w:eastAsia="Arial" w:hAnsi="Arial" w:cs="Arial"/>
          <w:sz w:val="24"/>
          <w:szCs w:val="24"/>
        </w:rPr>
        <w:t>).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</w:p>
    <w:p w:rsidR="002373D7" w:rsidRDefault="00571838">
      <w:pPr>
        <w:spacing w:before="43"/>
        <w:ind w:left="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l is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.</w:t>
      </w:r>
    </w:p>
    <w:p w:rsidR="002373D7" w:rsidRDefault="00571838">
      <w:pPr>
        <w:spacing w:before="41"/>
        <w:ind w:left="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hou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oo</w:t>
      </w:r>
      <w:r>
        <w:rPr>
          <w:rFonts w:ascii="Arial" w:eastAsia="Arial" w:hAnsi="Arial" w:cs="Arial"/>
          <w:sz w:val="24"/>
          <w:szCs w:val="24"/>
        </w:rPr>
        <w:t>ls 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dep</w:t>
      </w:r>
      <w:r>
        <w:rPr>
          <w:rFonts w:ascii="Arial" w:eastAsia="Arial" w:hAnsi="Arial" w:cs="Arial"/>
          <w:sz w:val="24"/>
          <w:szCs w:val="24"/>
        </w:rPr>
        <w:t>loy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s.</w:t>
      </w:r>
    </w:p>
    <w:p w:rsidR="002373D7" w:rsidRDefault="00571838">
      <w:pPr>
        <w:tabs>
          <w:tab w:val="left" w:pos="940"/>
        </w:tabs>
        <w:spacing w:before="9" w:line="300" w:lineRule="atLeast"/>
        <w:ind w:left="952" w:right="59" w:hanging="360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2"/>
          <w:szCs w:val="22"/>
        </w:rPr>
        <w:t></w:t>
      </w:r>
      <w:r>
        <w:rPr>
          <w:rFonts w:ascii="Segoe MDL2 Assets" w:eastAsia="Segoe MDL2 Assets" w:hAnsi="Segoe MDL2 Assets" w:cs="Segoe MDL2 Assets"/>
          <w:sz w:val="22"/>
          <w:szCs w:val="22"/>
        </w:rPr>
        <w:tab/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log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6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hb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rd.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1"/>
          <w:sz w:val="24"/>
          <w:szCs w:val="24"/>
        </w:rPr>
        <w:t>nne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3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han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ts.</w:t>
      </w: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line="200" w:lineRule="exact"/>
      </w:pPr>
    </w:p>
    <w:p w:rsidR="002373D7" w:rsidRDefault="002373D7">
      <w:pPr>
        <w:spacing w:before="4" w:line="260" w:lineRule="exact"/>
        <w:rPr>
          <w:sz w:val="26"/>
          <w:szCs w:val="26"/>
        </w:rPr>
      </w:pPr>
    </w:p>
    <w:p w:rsidR="002373D7" w:rsidRDefault="00571838">
      <w:pPr>
        <w:spacing w:before="41"/>
        <w:ind w:left="10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sz w:val="14"/>
          <w:szCs w:val="14"/>
        </w:rPr>
        <w:t>©T</w:t>
      </w:r>
      <w:r>
        <w:rPr>
          <w:rFonts w:ascii="Arial" w:eastAsia="Arial" w:hAnsi="Arial" w:cs="Arial"/>
          <w:spacing w:val="-1"/>
          <w:sz w:val="14"/>
          <w:szCs w:val="14"/>
        </w:rPr>
        <w:t>ea</w:t>
      </w:r>
      <w:r>
        <w:rPr>
          <w:rFonts w:ascii="Arial" w:eastAsia="Arial" w:hAnsi="Arial" w:cs="Arial"/>
          <w:sz w:val="14"/>
          <w:szCs w:val="14"/>
        </w:rPr>
        <w:t>m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-1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>v</w:t>
      </w:r>
      <w:r>
        <w:rPr>
          <w:rFonts w:ascii="Arial" w:eastAsia="Arial" w:hAnsi="Arial" w:cs="Arial"/>
          <w:spacing w:val="2"/>
          <w:sz w:val="14"/>
          <w:szCs w:val="14"/>
        </w:rPr>
        <w:t>v</w:t>
      </w:r>
      <w:r>
        <w:rPr>
          <w:rFonts w:ascii="Arial" w:eastAsia="Arial" w:hAnsi="Arial" w:cs="Arial"/>
          <w:sz w:val="14"/>
          <w:szCs w:val="14"/>
        </w:rPr>
        <w:t>y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n</w:t>
      </w:r>
      <w:r>
        <w:rPr>
          <w:rFonts w:ascii="Arial" w:eastAsia="Arial" w:hAnsi="Arial" w:cs="Arial"/>
          <w:sz w:val="14"/>
          <w:szCs w:val="14"/>
        </w:rPr>
        <w:t>s</w:t>
      </w:r>
      <w:r>
        <w:rPr>
          <w:rFonts w:ascii="Arial" w:eastAsia="Arial" w:hAnsi="Arial" w:cs="Arial"/>
          <w:spacing w:val="3"/>
          <w:sz w:val="14"/>
          <w:szCs w:val="14"/>
        </w:rPr>
        <w:t>i</w:t>
      </w:r>
      <w:r>
        <w:rPr>
          <w:rFonts w:ascii="Arial" w:eastAsia="Arial" w:hAnsi="Arial" w:cs="Arial"/>
          <w:spacing w:val="-1"/>
          <w:sz w:val="14"/>
          <w:szCs w:val="14"/>
        </w:rPr>
        <w:t>gh</w:t>
      </w:r>
      <w:r>
        <w:rPr>
          <w:rFonts w:ascii="Arial" w:eastAsia="Arial" w:hAnsi="Arial" w:cs="Arial"/>
          <w:sz w:val="14"/>
          <w:szCs w:val="14"/>
        </w:rPr>
        <w:t xml:space="preserve">ts                                    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P</w:t>
      </w:r>
      <w:r>
        <w:rPr>
          <w:rFonts w:ascii="Arial" w:eastAsia="Arial" w:hAnsi="Arial" w:cs="Arial"/>
          <w:spacing w:val="-1"/>
          <w:sz w:val="14"/>
          <w:szCs w:val="14"/>
        </w:rPr>
        <w:t>ag</w:t>
      </w:r>
      <w:r>
        <w:rPr>
          <w:rFonts w:ascii="Arial" w:eastAsia="Arial" w:hAnsi="Arial" w:cs="Arial"/>
          <w:sz w:val="14"/>
          <w:szCs w:val="14"/>
        </w:rPr>
        <w:t>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1</w:t>
      </w:r>
      <w:r>
        <w:rPr>
          <w:rFonts w:ascii="Arial" w:eastAsia="Arial" w:hAnsi="Arial" w:cs="Arial"/>
          <w:sz w:val="14"/>
          <w:szCs w:val="14"/>
        </w:rPr>
        <w:t>5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o</w:t>
      </w:r>
      <w:r>
        <w:rPr>
          <w:rFonts w:ascii="Arial" w:eastAsia="Arial" w:hAnsi="Arial" w:cs="Arial"/>
          <w:sz w:val="14"/>
          <w:szCs w:val="14"/>
        </w:rPr>
        <w:t>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 xml:space="preserve">5                                                                                       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sz w:val="14"/>
          <w:szCs w:val="14"/>
        </w:rPr>
        <w:t>V</w:t>
      </w:r>
      <w:r>
        <w:rPr>
          <w:rFonts w:ascii="Arial" w:eastAsia="Arial" w:hAnsi="Arial" w:cs="Arial"/>
          <w:spacing w:val="-1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.0</w:t>
      </w:r>
    </w:p>
    <w:sectPr w:rsidR="002373D7">
      <w:footerReference w:type="default" r:id="rId62"/>
      <w:pgSz w:w="11920" w:h="16840"/>
      <w:pgMar w:top="600" w:right="13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1838" w:rsidRDefault="00571838">
      <w:r>
        <w:separator/>
      </w:r>
    </w:p>
  </w:endnote>
  <w:endnote w:type="continuationSeparator" w:id="0">
    <w:p w:rsidR="00571838" w:rsidRDefault="00571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51DE" w:rsidRDefault="008751DE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8751DE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6035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10236200</wp:posOffset>
              </wp:positionV>
              <wp:extent cx="7569200" cy="266700"/>
              <wp:effectExtent l="0" t="0" r="0" b="0"/>
              <wp:wrapNone/>
              <wp:docPr id="2" name="MSIPCMfdde446aa949bed63ee143d8" descr="{&quot;HashCode&quot;:135238423,&quot;Height&quot;:842.0,&quot;Width&quot;:596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751DE" w:rsidRPr="008751DE" w:rsidRDefault="008751DE" w:rsidP="008751DE">
                          <w:pPr>
                            <w:rPr>
                              <w:rFonts w:ascii="Calibri" w:hAnsi="Calibri" w:cs="Calibri"/>
                              <w:color w:val="737373"/>
                            </w:rPr>
                          </w:pPr>
                          <w:r w:rsidRPr="008751DE">
                            <w:rPr>
                              <w:rFonts w:ascii="Calibri" w:hAnsi="Calibri" w:cs="Calibri"/>
                              <w:color w:val="737373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dde446aa949bed63ee143d8" o:spid="_x0000_s1026" type="#_x0000_t202" alt="{&quot;HashCode&quot;:135238423,&quot;Height&quot;:842.0,&quot;Width&quot;:596.0,&quot;Placement&quot;:&quot;Footer&quot;,&quot;Index&quot;:&quot;Primary&quot;,&quot;Section&quot;:1,&quot;Top&quot;:0.0,&quot;Left&quot;:0.0}" style="position:absolute;margin-left:0;margin-top:806pt;width:596pt;height:21pt;z-index:50331603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" o:allowincell="f" filled="f" stroked="f" strokeweight=".5pt">
              <v:fill o:detectmouseclick="t"/>
              <v:textbox inset="20pt,0,,0">
                <w:txbxContent>
                  <w:p w:rsidR="008751DE" w:rsidRPr="008751DE" w:rsidRDefault="008751DE" w:rsidP="008751DE">
                    <w:pPr>
                      <w:rPr>
                        <w:rFonts w:ascii="Calibri" w:hAnsi="Calibri" w:cs="Calibri"/>
                        <w:color w:val="737373"/>
                      </w:rPr>
                    </w:pPr>
                    <w:r w:rsidRPr="008751DE">
                      <w:rPr>
                        <w:rFonts w:ascii="Calibri" w:hAnsi="Calibri" w:cs="Calibri"/>
                        <w:color w:val="737373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71838">
      <w:pict>
        <v:shape id="_x0000_s2057" type="#_x0000_t202" style="position:absolute;margin-left:71pt;margin-top:784.85pt;width:71.95pt;height:8.95pt;z-index:-1477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©T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ea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m</w:t>
                </w:r>
                <w:r>
                  <w:rPr>
                    <w:rFonts w:ascii="Arial" w:eastAsia="Arial" w:hAnsi="Arial" w:cs="Arial"/>
                    <w:spacing w:val="-4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a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pacing w:val="2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y</w:t>
                </w:r>
                <w:r>
                  <w:rPr>
                    <w:rFonts w:ascii="Arial" w:eastAsia="Arial" w:hAnsi="Arial" w:cs="Arial"/>
                    <w:spacing w:val="-4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I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n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s</w:t>
                </w:r>
                <w:r>
                  <w:rPr>
                    <w:rFonts w:ascii="Arial" w:eastAsia="Arial" w:hAnsi="Arial" w:cs="Arial"/>
                    <w:spacing w:val="3"/>
                    <w:sz w:val="14"/>
                    <w:szCs w:val="14"/>
                  </w:rPr>
                  <w:t>i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gh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ts</w:t>
                </w:r>
              </w:p>
            </w:txbxContent>
          </v:textbox>
          <w10:wrap anchorx="page" anchory="page"/>
        </v:shape>
      </w:pict>
    </w:r>
    <w:r w:rsidR="00571838">
      <w:pict>
        <v:shape id="_x0000_s2056" type="#_x0000_t202" style="position:absolute;margin-left:215.05pt;margin-top:784.85pt;width:41.7pt;height:8.95pt;z-index:-1476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P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ag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e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 xml:space="preserve">1 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o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f</w:t>
                </w:r>
                <w:r>
                  <w:rPr>
                    <w:rFonts w:ascii="Arial" w:eastAsia="Arial" w:hAnsi="Arial" w:cs="Arial"/>
                    <w:spacing w:val="-2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2"/>
                    <w:sz w:val="14"/>
                    <w:szCs w:val="14"/>
                  </w:rPr>
                  <w:t>15</w:t>
                </w:r>
              </w:p>
            </w:txbxContent>
          </v:textbox>
          <w10:wrap anchorx="page" anchory="page"/>
        </v:shape>
      </w:pict>
    </w:r>
    <w:r w:rsidR="00571838">
      <w:pict>
        <v:shape id="_x0000_s2055" type="#_x0000_t202" style="position:absolute;margin-left:431.1pt;margin-top:784.85pt;width:16.3pt;height:8.95pt;z-index:-1475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1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.0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51DE" w:rsidRDefault="008751D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8751DE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6479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10236200</wp:posOffset>
              </wp:positionV>
              <wp:extent cx="7569200" cy="266700"/>
              <wp:effectExtent l="0" t="0" r="0" b="0"/>
              <wp:wrapNone/>
              <wp:docPr id="3" name="MSIPCM244444c2b64d4e80f4188276" descr="{&quot;HashCode&quot;:135238423,&quot;Height&quot;:842.0,&quot;Width&quot;:596.0,&quot;Placement&quot;:&quot;Foot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92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751DE" w:rsidRPr="008751DE" w:rsidRDefault="008751DE" w:rsidP="008751DE">
                          <w:pPr>
                            <w:rPr>
                              <w:rFonts w:ascii="Calibri" w:hAnsi="Calibri" w:cs="Calibri"/>
                              <w:color w:val="737373"/>
                            </w:rPr>
                          </w:pPr>
                          <w:r w:rsidRPr="008751DE">
                            <w:rPr>
                              <w:rFonts w:ascii="Calibri" w:hAnsi="Calibri" w:cs="Calibri"/>
                              <w:color w:val="737373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244444c2b64d4e80f4188276" o:spid="_x0000_s1027" type="#_x0000_t202" alt="{&quot;HashCode&quot;:135238423,&quot;Height&quot;:842.0,&quot;Width&quot;:596.0,&quot;Placement&quot;:&quot;Footer&quot;,&quot;Index&quot;:&quot;Primary&quot;,&quot;Section&quot;:2,&quot;Top&quot;:0.0,&quot;Left&quot;:0.0}" style="position:absolute;margin-left:0;margin-top:806pt;width:596pt;height:21pt;z-index:50331647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" o:allowincell="f" filled="f" stroked="f" strokeweight=".5pt">
              <v:fill o:detectmouseclick="t"/>
              <v:textbox inset="20pt,0,,0">
                <w:txbxContent>
                  <w:p w:rsidR="008751DE" w:rsidRPr="008751DE" w:rsidRDefault="008751DE" w:rsidP="008751DE">
                    <w:pPr>
                      <w:rPr>
                        <w:rFonts w:ascii="Calibri" w:hAnsi="Calibri" w:cs="Calibri"/>
                        <w:color w:val="737373"/>
                      </w:rPr>
                    </w:pPr>
                    <w:r w:rsidRPr="008751DE">
                      <w:rPr>
                        <w:rFonts w:ascii="Calibri" w:hAnsi="Calibri" w:cs="Calibri"/>
                        <w:color w:val="737373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71838">
      <w:pict>
        <v:shape id="_x0000_s2054" type="#_x0000_t202" style="position:absolute;margin-left:71pt;margin-top:784.85pt;width:71.95pt;height:8.95pt;z-index:-1474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©T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ea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m</w:t>
                </w:r>
                <w:r>
                  <w:rPr>
                    <w:rFonts w:ascii="Arial" w:eastAsia="Arial" w:hAnsi="Arial" w:cs="Arial"/>
                    <w:spacing w:val="-4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a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pacing w:val="2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y</w:t>
                </w:r>
                <w:r>
                  <w:rPr>
                    <w:rFonts w:ascii="Arial" w:eastAsia="Arial" w:hAnsi="Arial" w:cs="Arial"/>
                    <w:spacing w:val="-4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I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n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s</w:t>
                </w:r>
                <w:r>
                  <w:rPr>
                    <w:rFonts w:ascii="Arial" w:eastAsia="Arial" w:hAnsi="Arial" w:cs="Arial"/>
                    <w:spacing w:val="3"/>
                    <w:sz w:val="14"/>
                    <w:szCs w:val="14"/>
                  </w:rPr>
                  <w:t>i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gh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ts</w:t>
                </w:r>
              </w:p>
            </w:txbxContent>
          </v:textbox>
          <w10:wrap anchorx="page" anchory="page"/>
        </v:shape>
      </w:pict>
    </w:r>
    <w:r w:rsidR="00571838">
      <w:pict>
        <v:shape id="_x0000_s2053" type="#_x0000_t202" style="position:absolute;margin-left:215.05pt;margin-top:784.85pt;width:41.7pt;height:8.95pt;z-index:-1473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P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ag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e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o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f</w:t>
                </w:r>
                <w:r>
                  <w:rPr>
                    <w:rFonts w:ascii="Arial" w:eastAsia="Arial" w:hAnsi="Arial" w:cs="Arial"/>
                    <w:spacing w:val="-2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2"/>
                    <w:sz w:val="14"/>
                    <w:szCs w:val="14"/>
                  </w:rPr>
                  <w:t>15</w:t>
                </w:r>
              </w:p>
            </w:txbxContent>
          </v:textbox>
          <w10:wrap anchorx="page" anchory="page"/>
        </v:shape>
      </w:pict>
    </w:r>
    <w:r w:rsidR="00571838">
      <w:pict>
        <v:shape id="_x0000_s2052" type="#_x0000_t202" style="position:absolute;margin-left:431.1pt;margin-top:784.85pt;width:16.3pt;height:8.95pt;z-index:-1472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1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.0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571838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784.85pt;width:71.95pt;height:8.95pt;z-index:-1471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©T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ea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m</w:t>
                </w:r>
                <w:r>
                  <w:rPr>
                    <w:rFonts w:ascii="Arial" w:eastAsia="Arial" w:hAnsi="Arial" w:cs="Arial"/>
                    <w:spacing w:val="-4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a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pacing w:val="2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y</w:t>
                </w:r>
                <w:r>
                  <w:rPr>
                    <w:rFonts w:ascii="Arial" w:eastAsia="Arial" w:hAnsi="Arial" w:cs="Arial"/>
                    <w:spacing w:val="-4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I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n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s</w:t>
                </w:r>
                <w:r>
                  <w:rPr>
                    <w:rFonts w:ascii="Arial" w:eastAsia="Arial" w:hAnsi="Arial" w:cs="Arial"/>
                    <w:spacing w:val="3"/>
                    <w:sz w:val="14"/>
                    <w:szCs w:val="14"/>
                  </w:rPr>
                  <w:t>i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gh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ts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15.05pt;margin-top:784.85pt;width:41.7pt;height:8.95pt;z-index:-1470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P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ag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e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o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f</w:t>
                </w:r>
                <w:r>
                  <w:rPr>
                    <w:rFonts w:ascii="Arial" w:eastAsia="Arial" w:hAnsi="Arial" w:cs="Arial"/>
                    <w:spacing w:val="-2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2"/>
                    <w:sz w:val="14"/>
                    <w:szCs w:val="1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31.1pt;margin-top:784.85pt;width:16.3pt;height:8.95pt;z-index:-1469;mso-position-horizontal-relative:page;mso-position-vertical-relative:page" filled="f" stroked="f">
          <v:textbox inset="0,0,0,0">
            <w:txbxContent>
              <w:p w:rsidR="002373D7" w:rsidRDefault="00571838">
                <w:pPr>
                  <w:spacing w:before="1"/>
                  <w:ind w:left="20" w:right="-21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 w:eastAsia="Arial" w:hAnsi="Arial" w:cs="Arial"/>
                    <w:spacing w:val="1"/>
                    <w:sz w:val="14"/>
                    <w:szCs w:val="14"/>
                  </w:rPr>
                  <w:t>V</w:t>
                </w:r>
                <w:r>
                  <w:rPr>
                    <w:rFonts w:ascii="Arial" w:eastAsia="Arial" w:hAnsi="Arial" w:cs="Arial"/>
                    <w:spacing w:val="-1"/>
                    <w:sz w:val="14"/>
                    <w:szCs w:val="14"/>
                  </w:rPr>
                  <w:t>1</w:t>
                </w:r>
                <w:r>
                  <w:rPr>
                    <w:rFonts w:ascii="Arial" w:eastAsia="Arial" w:hAnsi="Arial" w:cs="Arial"/>
                    <w:sz w:val="14"/>
                    <w:szCs w:val="14"/>
                  </w:rPr>
                  <w:t>.0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3D7" w:rsidRDefault="002373D7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1838" w:rsidRDefault="00571838">
      <w:r>
        <w:separator/>
      </w:r>
    </w:p>
  </w:footnote>
  <w:footnote w:type="continuationSeparator" w:id="0">
    <w:p w:rsidR="00571838" w:rsidRDefault="00571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51DE" w:rsidRDefault="008751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51DE" w:rsidRDefault="008751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51DE" w:rsidRDefault="008751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A61F7"/>
    <w:multiLevelType w:val="multilevel"/>
    <w:tmpl w:val="2690B57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D7"/>
    <w:rsid w:val="002373D7"/>
    <w:rsid w:val="00571838"/>
    <w:rsid w:val="008751DE"/>
    <w:rsid w:val="0092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6F50472F"/>
  <w15:docId w15:val="{FF319ADE-130C-4513-813F-E954C3138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751D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1DE"/>
  </w:style>
  <w:style w:type="paragraph" w:styleId="Footer">
    <w:name w:val="footer"/>
    <w:basedOn w:val="Normal"/>
    <w:link w:val="FooterChar"/>
    <w:uiPriority w:val="99"/>
    <w:unhideWhenUsed/>
    <w:rsid w:val="008751D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www.microsoft.com/en-gb/download/details.aspx?id=29062" TargetMode="External"/><Relationship Id="rId26" Type="http://schemas.openxmlformats.org/officeDocument/2006/relationships/hyperlink" Target="https://public.tableau.com/en-us/s/" TargetMode="External"/><Relationship Id="rId39" Type="http://schemas.openxmlformats.org/officeDocument/2006/relationships/image" Target="media/image12.jpeg"/><Relationship Id="rId21" Type="http://schemas.openxmlformats.org/officeDocument/2006/relationships/image" Target="media/image1.jpeg"/><Relationship Id="rId34" Type="http://schemas.openxmlformats.org/officeDocument/2006/relationships/image" Target="media/image7.jpeg"/><Relationship Id="rId42" Type="http://schemas.openxmlformats.org/officeDocument/2006/relationships/image" Target="media/image14.jpeg"/><Relationship Id="rId47" Type="http://schemas.openxmlformats.org/officeDocument/2006/relationships/footer" Target="footer10.xml"/><Relationship Id="rId50" Type="http://schemas.openxmlformats.org/officeDocument/2006/relationships/image" Target="media/image20.jpeg"/><Relationship Id="rId55" Type="http://schemas.openxmlformats.org/officeDocument/2006/relationships/footer" Target="footer12.xml"/><Relationship Id="rId63" Type="http://schemas.openxmlformats.org/officeDocument/2006/relationships/fontTable" Target="fontTable.xml"/><Relationship Id="rId7" Type="http://schemas.openxmlformats.org/officeDocument/2006/relationships/hyperlink" Target="mailto:swethasrivarnas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ntinuum.io/downloads" TargetMode="External"/><Relationship Id="rId20" Type="http://schemas.openxmlformats.org/officeDocument/2006/relationships/hyperlink" Target="https://www.tableau.com/products/desktop" TargetMode="External"/><Relationship Id="rId29" Type="http://schemas.openxmlformats.org/officeDocument/2006/relationships/footer" Target="footer7.xml"/><Relationship Id="rId41" Type="http://schemas.openxmlformats.org/officeDocument/2006/relationships/image" Target="media/image13.jpeg"/><Relationship Id="rId54" Type="http://schemas.openxmlformats.org/officeDocument/2006/relationships/image" Target="media/image23.jpeg"/><Relationship Id="rId62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yperlink" Target="https://public.tableau.com/profile/swetha.srivarna.s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footer" Target="footer8.xml"/><Relationship Id="rId45" Type="http://schemas.openxmlformats.org/officeDocument/2006/relationships/image" Target="media/image16.jpeg"/><Relationship Id="rId53" Type="http://schemas.openxmlformats.org/officeDocument/2006/relationships/image" Target="media/image22.jpeg"/><Relationship Id="rId58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2.jpeg"/><Relationship Id="rId28" Type="http://schemas.openxmlformats.org/officeDocument/2006/relationships/footer" Target="footer6.xml"/><Relationship Id="rId36" Type="http://schemas.openxmlformats.org/officeDocument/2006/relationships/image" Target="media/image9.jpeg"/><Relationship Id="rId49" Type="http://schemas.openxmlformats.org/officeDocument/2006/relationships/image" Target="media/image19.jpeg"/><Relationship Id="rId57" Type="http://schemas.openxmlformats.org/officeDocument/2006/relationships/image" Target="media/image25.jpeg"/><Relationship Id="rId61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hyperlink" Target="https://www.tableau.com/products/desktop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5.jpeg"/><Relationship Id="rId52" Type="http://schemas.openxmlformats.org/officeDocument/2006/relationships/image" Target="media/image21.jpeg"/><Relationship Id="rId60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mailto:Suhadevvenkatesh@gmail.com" TargetMode="External"/><Relationship Id="rId22" Type="http://schemas.openxmlformats.org/officeDocument/2006/relationships/footer" Target="footer5.xml"/><Relationship Id="rId27" Type="http://schemas.openxmlformats.org/officeDocument/2006/relationships/hyperlink" Target="https://www.tableau.com/products/server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jpeg"/><Relationship Id="rId43" Type="http://schemas.openxmlformats.org/officeDocument/2006/relationships/footer" Target="footer9.xml"/><Relationship Id="rId48" Type="http://schemas.openxmlformats.org/officeDocument/2006/relationships/image" Target="media/image18.jpeg"/><Relationship Id="rId56" Type="http://schemas.openxmlformats.org/officeDocument/2006/relationships/image" Target="media/image24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yperlink" Target="https://www.microsoft.com/en-gb/download/details.aspx?id=29062" TargetMode="External"/><Relationship Id="rId25" Type="http://schemas.openxmlformats.org/officeDocument/2006/relationships/hyperlink" Target="https://public.tableau.com/profile/swetha.srivarna.s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jpeg"/><Relationship Id="rId46" Type="http://schemas.openxmlformats.org/officeDocument/2006/relationships/image" Target="media/image17.jpeg"/><Relationship Id="rId5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2724</Words>
  <Characters>15528</Characters>
  <Application>Microsoft Office Word</Application>
  <DocSecurity>0</DocSecurity>
  <Lines>129</Lines>
  <Paragraphs>36</Paragraphs>
  <ScaleCrop>false</ScaleCrop>
  <Company/>
  <LinksUpToDate>false</LinksUpToDate>
  <CharactersWithSpaces>18216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Swetha Srivarna Selvaganesan</cp:lastModifiedBy>
  <cp:revision>3</cp:revision>
  <dcterms:created xsi:type="dcterms:W3CDTF">2019-06-28T06:24:00Z</dcterms:created>
  <dcterms:modified xsi:type="dcterms:W3CDTF">2019-06-28T06:26:00Z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e2db6-eecf-4aa2-8fc3-174bf94bce19_Enabled">
    <vt:lpwstr>True</vt:lpwstr>
  </property>
  <property fmtid="{D5CDD505-2E9C-101B-9397-08002B2CF9AE}" pid="3" name="MSIP_Label_fb5e2db6-eecf-4aa2-8fc3-174bf94bce19_SiteId">
    <vt:lpwstr>ceb177bf-013b-49ab-8a9c-4abce32afc1e</vt:lpwstr>
  </property>
  <property fmtid="{D5CDD505-2E9C-101B-9397-08002B2CF9AE}" pid="4" name="MSIP_Label_fb5e2db6-eecf-4aa2-8fc3-174bf94bce19_Owner">
    <vt:lpwstr>Selvaganesan_Swetha_Srivarna@cat.com</vt:lpwstr>
  </property>
  <property fmtid="{D5CDD505-2E9C-101B-9397-08002B2CF9AE}" pid="5" name="MSIP_Label_fb5e2db6-eecf-4aa2-8fc3-174bf94bce19_SetDate">
    <vt:lpwstr>2019-06-28T06:26:37.4451186Z</vt:lpwstr>
  </property>
  <property fmtid="{D5CDD505-2E9C-101B-9397-08002B2CF9AE}" pid="6" name="MSIP_Label_fb5e2db6-eecf-4aa2-8fc3-174bf94bce19_Name">
    <vt:lpwstr>Cat Confidential Green</vt:lpwstr>
  </property>
  <property fmtid="{D5CDD505-2E9C-101B-9397-08002B2CF9AE}" pid="7" name="MSIP_Label_fb5e2db6-eecf-4aa2-8fc3-174bf94bce19_Application">
    <vt:lpwstr>Microsoft Azure Information Protection</vt:lpwstr>
  </property>
  <property fmtid="{D5CDD505-2E9C-101B-9397-08002B2CF9AE}" pid="8" name="MSIP_Label_fb5e2db6-eecf-4aa2-8fc3-174bf94bce19_Extended_MSFT_Method">
    <vt:lpwstr>Automatic</vt:lpwstr>
  </property>
  <property fmtid="{D5CDD505-2E9C-101B-9397-08002B2CF9AE}" pid="9" name="Sensitivity">
    <vt:lpwstr>Cat Confidential Green</vt:lpwstr>
  </property>
</Properties>
</file>